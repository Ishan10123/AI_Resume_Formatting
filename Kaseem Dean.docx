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79EC72" w14:textId="77777777" w:rsidR="003A361B" w:rsidRDefault="00D856F7">
      <w:pPr>
        <w:pStyle w:val="divname"/>
        <w:pBdr>
          <w:bottom w:val="none" w:sz="0" w:space="0" w:color="auto"/>
        </w:pBdr>
        <w:rPr>
          <w:rFonts w:ascii="Arial" w:eastAsia="Arial" w:hAnsi="Arial" w:cs="Arial"/>
        </w:rPr>
      </w:pPr>
      <w:r>
        <w:rPr>
          <w:rStyle w:val="span"/>
          <w:rFonts w:ascii="Arial" w:eastAsia="Arial" w:hAnsi="Arial" w:cs="Arial"/>
          <w:sz w:val="42"/>
          <w:szCs w:val="42"/>
        </w:rPr>
        <w:t>Kaseem</w:t>
      </w:r>
      <w:r>
        <w:rPr>
          <w:rFonts w:ascii="Arial" w:eastAsia="Arial" w:hAnsi="Arial" w:cs="Arial"/>
        </w:rPr>
        <w:t xml:space="preserve"> </w:t>
      </w:r>
      <w:r>
        <w:rPr>
          <w:rStyle w:val="spanlName"/>
          <w:rFonts w:ascii="Arial" w:eastAsia="Arial" w:hAnsi="Arial" w:cs="Arial"/>
          <w:sz w:val="42"/>
          <w:szCs w:val="42"/>
        </w:rPr>
        <w:t>Dean</w:t>
      </w:r>
    </w:p>
    <w:p w14:paraId="6070821E" w14:textId="77777777" w:rsidR="003A361B" w:rsidRDefault="00D856F7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14:paraId="573C9549" w14:textId="2F449785" w:rsidR="003A361B" w:rsidRDefault="00D856F7">
      <w:pPr>
        <w:pStyle w:val="divaddress"/>
        <w:spacing w:before="60"/>
        <w:rPr>
          <w:rFonts w:ascii="Arial" w:eastAsia="Arial" w:hAnsi="Arial" w:cs="Arial"/>
        </w:rPr>
      </w:pPr>
      <w:r>
        <w:rPr>
          <w:rStyle w:val="span"/>
          <w:rFonts w:ascii="Arial" w:eastAsia="Arial" w:hAnsi="Arial" w:cs="Arial"/>
          <w:sz w:val="18"/>
          <w:szCs w:val="18"/>
        </w:rPr>
        <w:t>Annandale Virginia 22003 | 5712451458 | kaseem.dean113@gmail.com</w:t>
      </w:r>
      <w:r>
        <w:rPr>
          <w:rFonts w:ascii="Arial" w:eastAsia="Arial" w:hAnsi="Arial" w:cs="Arial"/>
        </w:rPr>
        <w:t xml:space="preserve"> </w:t>
      </w:r>
      <w:r w:rsidR="0048604C">
        <w:rPr>
          <w:rFonts w:ascii="Arial" w:eastAsia="Arial" w:hAnsi="Arial" w:cs="Arial"/>
        </w:rPr>
        <w:br/>
        <w:t>US Citizen (Active Public Trust Clearance)</w:t>
      </w:r>
    </w:p>
    <w:p w14:paraId="4A37F566" w14:textId="77777777" w:rsidR="003A361B" w:rsidRDefault="00D856F7">
      <w:pPr>
        <w:pStyle w:val="divdocumentdivsectiontitle"/>
        <w:spacing w:before="160" w:after="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Professional Summary</w:t>
      </w:r>
    </w:p>
    <w:p w14:paraId="5FCE28C3" w14:textId="77777777" w:rsidR="003A361B" w:rsidRDefault="00D856F7">
      <w:pPr>
        <w:pStyle w:val="ulli"/>
        <w:numPr>
          <w:ilvl w:val="0"/>
          <w:numId w:val="1"/>
        </w:numPr>
        <w:pBdr>
          <w:left w:val="none" w:sz="0" w:space="0" w:color="auto"/>
        </w:pBd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Executed</w:t>
      </w:r>
      <w:r>
        <w:rPr>
          <w:rFonts w:ascii="Arial" w:eastAsia="Arial" w:hAnsi="Arial" w:cs="Arial"/>
          <w:sz w:val="20"/>
          <w:szCs w:val="20"/>
        </w:rPr>
        <w:t xml:space="preserve"> over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10,000 network and endpoint scans</w:t>
      </w:r>
      <w:r>
        <w:rPr>
          <w:rFonts w:ascii="Arial" w:eastAsia="Arial" w:hAnsi="Arial" w:cs="Arial"/>
          <w:sz w:val="20"/>
          <w:szCs w:val="20"/>
        </w:rPr>
        <w:t xml:space="preserve"> using Nmap,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120+ critical vulnerabilities</w:t>
      </w:r>
      <w:r>
        <w:rPr>
          <w:rFonts w:ascii="Arial" w:eastAsia="Arial" w:hAnsi="Arial" w:cs="Arial"/>
          <w:sz w:val="20"/>
          <w:szCs w:val="20"/>
        </w:rPr>
        <w:t xml:space="preserve"> and accelerating patch deployment by an average of 30 days, strengthening client security posture.</w:t>
      </w:r>
    </w:p>
    <w:p w14:paraId="02FEB176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Conducted</w:t>
      </w:r>
      <w:r>
        <w:rPr>
          <w:rFonts w:ascii="Arial" w:eastAsia="Arial" w:hAnsi="Arial" w:cs="Arial"/>
          <w:sz w:val="20"/>
          <w:szCs w:val="20"/>
        </w:rPr>
        <w:t xml:space="preserve"> 60+ web application penetration tests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Burp Suite and Kali Linux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350+ vulnerabilities</w:t>
      </w:r>
      <w:r>
        <w:rPr>
          <w:rFonts w:ascii="Arial" w:eastAsia="Arial" w:hAnsi="Arial" w:cs="Arial"/>
          <w:sz w:val="20"/>
          <w:szCs w:val="20"/>
        </w:rPr>
        <w:t xml:space="preserve">, including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75% OWASP Top 10 risks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enabling proactive remediation and reducing potential security incidents.</w:t>
      </w:r>
    </w:p>
    <w:p w14:paraId="7FEAAF90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Validated exploits</w:t>
      </w:r>
      <w:r>
        <w:rPr>
          <w:rFonts w:ascii="Arial" w:eastAsia="Arial" w:hAnsi="Arial" w:cs="Arial"/>
          <w:sz w:val="20"/>
          <w:szCs w:val="20"/>
        </w:rPr>
        <w:t xml:space="preserve"> using Metasploit Framework,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confirming vulnerabilities and mitigating critical risks across payment gateways, APIs, and enterprise systems</w:t>
      </w:r>
      <w:r>
        <w:rPr>
          <w:rFonts w:ascii="Arial" w:eastAsia="Arial" w:hAnsi="Arial" w:cs="Arial"/>
          <w:sz w:val="20"/>
          <w:szCs w:val="20"/>
        </w:rPr>
        <w:t>.</w:t>
      </w:r>
    </w:p>
    <w:p w14:paraId="695E3441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Developed</w:t>
      </w:r>
      <w:r>
        <w:rPr>
          <w:rFonts w:ascii="Arial" w:eastAsia="Arial" w:hAnsi="Arial" w:cs="Arial"/>
          <w:sz w:val="20"/>
          <w:szCs w:val="20"/>
        </w:rPr>
        <w:t xml:space="preserve"> cross-tool va</w:t>
      </w:r>
      <w:r>
        <w:rPr>
          <w:rFonts w:ascii="Arial" w:eastAsia="Arial" w:hAnsi="Arial" w:cs="Arial"/>
          <w:sz w:val="20"/>
          <w:szCs w:val="20"/>
        </w:rPr>
        <w:t xml:space="preserve">lidation protocols and custom scripts,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reducing false positives by 35–42%</w:t>
      </w:r>
      <w:r>
        <w:rPr>
          <w:rFonts w:ascii="Arial" w:eastAsia="Arial" w:hAnsi="Arial" w:cs="Arial"/>
          <w:sz w:val="20"/>
          <w:szCs w:val="20"/>
        </w:rPr>
        <w:t>, saving 150+ analyst hours annually and increasing testing accuracy.</w:t>
      </w:r>
    </w:p>
    <w:p w14:paraId="5E0785A4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Performed</w:t>
      </w:r>
      <w:r>
        <w:rPr>
          <w:rFonts w:ascii="Arial" w:eastAsia="Arial" w:hAnsi="Arial" w:cs="Arial"/>
          <w:sz w:val="20"/>
          <w:szCs w:val="20"/>
        </w:rPr>
        <w:t xml:space="preserve"> network reconnaissance, segmentation analysis, and attack surface mapping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Nmap and Wireshark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det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ecting rogue devices and resolving 98% of high-risk misconfigurations within SLA</w:t>
      </w:r>
      <w:r>
        <w:rPr>
          <w:rFonts w:ascii="Arial" w:eastAsia="Arial" w:hAnsi="Arial" w:cs="Arial"/>
          <w:sz w:val="20"/>
          <w:szCs w:val="20"/>
        </w:rPr>
        <w:t>.</w:t>
      </w:r>
    </w:p>
    <w:p w14:paraId="619ED139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Authored</w:t>
      </w:r>
      <w:r>
        <w:rPr>
          <w:rFonts w:ascii="Arial" w:eastAsia="Arial" w:hAnsi="Arial" w:cs="Arial"/>
          <w:sz w:val="20"/>
          <w:szCs w:val="20"/>
        </w:rPr>
        <w:t xml:space="preserve"> 100+ technical vulnerability reports with root-cause analysis and actionable recommendations,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enhancing client decision-making, compliance, and retention by 25%</w:t>
      </w:r>
      <w:r>
        <w:rPr>
          <w:rFonts w:ascii="Arial" w:eastAsia="Arial" w:hAnsi="Arial" w:cs="Arial"/>
          <w:sz w:val="20"/>
          <w:szCs w:val="20"/>
        </w:rPr>
        <w:t>.</w:t>
      </w:r>
    </w:p>
    <w:p w14:paraId="24CD6016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Tra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ined and mentored</w:t>
      </w:r>
      <w:r>
        <w:rPr>
          <w:rFonts w:ascii="Arial" w:eastAsia="Arial" w:hAnsi="Arial" w:cs="Arial"/>
          <w:sz w:val="20"/>
          <w:szCs w:val="20"/>
        </w:rPr>
        <w:t xml:space="preserve"> 12+ junior analysts on OWASP mitigation strategies, penetration testing best practices, and security frameworks,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reducing critical flaws in client applications by 75% YoY</w:t>
      </w:r>
      <w:r>
        <w:rPr>
          <w:rFonts w:ascii="Arial" w:eastAsia="Arial" w:hAnsi="Arial" w:cs="Arial"/>
          <w:sz w:val="20"/>
          <w:szCs w:val="20"/>
        </w:rPr>
        <w:t>.</w:t>
      </w:r>
    </w:p>
    <w:p w14:paraId="75EBE070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Implemented</w:t>
      </w:r>
      <w:r>
        <w:rPr>
          <w:rFonts w:ascii="Arial" w:eastAsia="Arial" w:hAnsi="Arial" w:cs="Arial"/>
          <w:sz w:val="20"/>
          <w:szCs w:val="20"/>
        </w:rPr>
        <w:t xml:space="preserve"> threat modeling, firewall/IDS reviews, and TCP/IP, DNS</w:t>
      </w:r>
      <w:r>
        <w:rPr>
          <w:rFonts w:ascii="Arial" w:eastAsia="Arial" w:hAnsi="Arial" w:cs="Arial"/>
          <w:sz w:val="20"/>
          <w:szCs w:val="20"/>
        </w:rPr>
        <w:t xml:space="preserve">, and VPN assessments,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mitigating potential cyber threats and ensuring regulatory compliance</w:t>
      </w:r>
      <w:r>
        <w:rPr>
          <w:rFonts w:ascii="Arial" w:eastAsia="Arial" w:hAnsi="Arial" w:cs="Arial"/>
          <w:sz w:val="20"/>
          <w:szCs w:val="20"/>
        </w:rPr>
        <w:t>.</w:t>
      </w:r>
    </w:p>
    <w:p w14:paraId="750E2E95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Integrated</w:t>
      </w:r>
      <w:r>
        <w:rPr>
          <w:rFonts w:ascii="Arial" w:eastAsia="Arial" w:hAnsi="Arial" w:cs="Arial"/>
          <w:sz w:val="20"/>
          <w:szCs w:val="20"/>
        </w:rPr>
        <w:t xml:space="preserve"> automated vulnerability scanning into CI/CD pipelines using OWASP ZAP and custom scripts,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reducing manual testing effort by 40% and accelerating remedi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ation cycles</w:t>
      </w:r>
      <w:r>
        <w:rPr>
          <w:rFonts w:ascii="Arial" w:eastAsia="Arial" w:hAnsi="Arial" w:cs="Arial"/>
          <w:sz w:val="20"/>
          <w:szCs w:val="20"/>
        </w:rPr>
        <w:t>.</w:t>
      </w:r>
    </w:p>
    <w:p w14:paraId="3C1DFABF" w14:textId="77777777" w:rsidR="003A361B" w:rsidRDefault="00D856F7">
      <w:pPr>
        <w:pStyle w:val="ulli"/>
        <w:numPr>
          <w:ilvl w:val="0"/>
          <w:numId w:val="1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Maintained</w:t>
      </w:r>
      <w:r>
        <w:rPr>
          <w:rFonts w:ascii="Arial" w:eastAsia="Arial" w:hAnsi="Arial" w:cs="Arial"/>
          <w:sz w:val="20"/>
          <w:szCs w:val="20"/>
        </w:rPr>
        <w:t xml:space="preserve"> advanced knowledge of security tools, methodologies, and industry standards, currently pursuing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OSCP certification</w:t>
      </w:r>
      <w:r>
        <w:rPr>
          <w:rFonts w:ascii="Arial" w:eastAsia="Arial" w:hAnsi="Arial" w:cs="Arial"/>
          <w:sz w:val="20"/>
          <w:szCs w:val="20"/>
        </w:rPr>
        <w:t>, further enhancing advanced penetration testing and ethical hacking capabilities.</w:t>
      </w:r>
    </w:p>
    <w:p w14:paraId="65294B86" w14:textId="77777777" w:rsidR="003A361B" w:rsidRDefault="00D856F7">
      <w:pPr>
        <w:pStyle w:val="divdocumentdivsectiontitle"/>
        <w:spacing w:before="160" w:after="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3A361B" w14:paraId="55981C55" w14:textId="77777777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434139" w14:textId="77777777" w:rsidR="003A361B" w:rsidRDefault="00D856F7">
            <w:pPr>
              <w:pStyle w:val="p"/>
              <w:spacing w:line="260" w:lineRule="atLeas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sz w:val="20"/>
                <w:szCs w:val="20"/>
              </w:rPr>
              <w:t>Penetration Testing &amp; Vulne</w:t>
            </w:r>
            <w:r>
              <w:rPr>
                <w:rStyle w:val="Strong1"/>
                <w:rFonts w:ascii="Arial" w:eastAsia="Arial" w:hAnsi="Arial" w:cs="Arial"/>
                <w:b/>
                <w:bCs/>
                <w:sz w:val="20"/>
                <w:szCs w:val="20"/>
              </w:rPr>
              <w:t>rability Assessment:</w:t>
            </w:r>
          </w:p>
          <w:p w14:paraId="3B2A16FA" w14:textId="77777777" w:rsidR="003A361B" w:rsidRDefault="00D856F7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Web Application Penetration Testing (OWASP Top 10, API Security)</w:t>
            </w:r>
          </w:p>
          <w:p w14:paraId="58C0449E" w14:textId="77777777" w:rsidR="003A361B" w:rsidRDefault="00D856F7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Network Penetration Testing &amp; Reconnaissance (Nmap, Wireshark, TCP/IP, DNS, VPNs)</w:t>
            </w:r>
          </w:p>
          <w:p w14:paraId="63154C65" w14:textId="77777777" w:rsidR="003A361B" w:rsidRDefault="00D856F7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Payment Gateway &amp; Enterprise System Testing using Metasploit</w:t>
            </w:r>
          </w:p>
          <w:p w14:paraId="4320A737" w14:textId="77777777" w:rsidR="003A361B" w:rsidRDefault="00D856F7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False Positive </w:t>
            </w:r>
            <w:r>
              <w:rPr>
                <w:rFonts w:ascii="Arial" w:eastAsia="Arial" w:hAnsi="Arial" w:cs="Arial"/>
                <w:sz w:val="20"/>
                <w:szCs w:val="20"/>
              </w:rPr>
              <w:t>Analysis &amp; Cross-Tool Validation</w:t>
            </w:r>
          </w:p>
          <w:p w14:paraId="56BBD1BB" w14:textId="77777777" w:rsidR="003A361B" w:rsidRDefault="00D856F7">
            <w:pPr>
              <w:pStyle w:val="p"/>
              <w:spacing w:line="260" w:lineRule="atLeas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sz w:val="20"/>
                <w:szCs w:val="20"/>
              </w:rPr>
              <w:t>Security Tools &amp; Frameworks:</w:t>
            </w:r>
          </w:p>
          <w:p w14:paraId="7E69CA39" w14:textId="77777777" w:rsidR="003A361B" w:rsidRDefault="00D856F7">
            <w:pPr>
              <w:pStyle w:val="ulli"/>
              <w:numPr>
                <w:ilvl w:val="0"/>
                <w:numId w:val="3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Kali Linux, Burp Suite, OWASP ZAP, Metasploit, Nmap, Wireshark</w:t>
            </w:r>
          </w:p>
          <w:p w14:paraId="3B7FDE00" w14:textId="77777777" w:rsidR="003A361B" w:rsidRDefault="00D856F7">
            <w:pPr>
              <w:pStyle w:val="ulli"/>
              <w:numPr>
                <w:ilvl w:val="0"/>
                <w:numId w:val="3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Postman (API Testing &amp; Validation)</w:t>
            </w:r>
          </w:p>
          <w:p w14:paraId="3374720E" w14:textId="77777777" w:rsidR="003A361B" w:rsidRDefault="00D856F7">
            <w:pPr>
              <w:pStyle w:val="ulli"/>
              <w:numPr>
                <w:ilvl w:val="0"/>
                <w:numId w:val="3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 Scripting for Automation &amp; Scan Optimization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484494" w14:textId="77777777" w:rsidR="003A361B" w:rsidRDefault="00D856F7">
            <w:pPr>
              <w:pStyle w:val="p"/>
              <w:spacing w:line="260" w:lineRule="atLeas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sz w:val="20"/>
                <w:szCs w:val="20"/>
              </w:rPr>
              <w:t xml:space="preserve">Security Methodologies &amp; </w:t>
            </w:r>
            <w:r>
              <w:rPr>
                <w:rStyle w:val="Strong1"/>
                <w:rFonts w:ascii="Arial" w:eastAsia="Arial" w:hAnsi="Arial" w:cs="Arial"/>
                <w:b/>
                <w:bCs/>
                <w:sz w:val="20"/>
                <w:szCs w:val="20"/>
              </w:rPr>
              <w:t>Processes:</w:t>
            </w:r>
          </w:p>
          <w:p w14:paraId="107B8BCE" w14:textId="77777777" w:rsidR="003A361B" w:rsidRDefault="00D856F7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Threat Modeling &amp; Attack Surface Mapping</w:t>
            </w:r>
          </w:p>
          <w:p w14:paraId="6EAF0D7D" w14:textId="77777777" w:rsidR="003A361B" w:rsidRDefault="00D856F7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Firewall, IDS/IPS Configuration &amp; Security Policy Review</w:t>
            </w:r>
          </w:p>
          <w:p w14:paraId="4CA56254" w14:textId="77777777" w:rsidR="003A361B" w:rsidRDefault="00D856F7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Network Segmentation &amp; Misconfiguration Analysis</w:t>
            </w:r>
          </w:p>
          <w:p w14:paraId="7FBA1C55" w14:textId="77777777" w:rsidR="003A361B" w:rsidRDefault="00D856F7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508 Accessibility Testing for secure and compliant applications</w:t>
            </w:r>
          </w:p>
          <w:p w14:paraId="21DDF7B2" w14:textId="77777777" w:rsidR="003A361B" w:rsidRDefault="00D856F7">
            <w:pPr>
              <w:pStyle w:val="p"/>
              <w:spacing w:line="260" w:lineRule="atLeas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sz w:val="20"/>
                <w:szCs w:val="20"/>
              </w:rPr>
              <w:t>Database &amp; Data Security:</w:t>
            </w:r>
          </w:p>
          <w:p w14:paraId="5B74233B" w14:textId="77777777" w:rsidR="003A361B" w:rsidRDefault="00D856F7">
            <w:pPr>
              <w:pStyle w:val="ulli"/>
              <w:numPr>
                <w:ilvl w:val="0"/>
                <w:numId w:val="5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SQL Quer</w:t>
            </w:r>
            <w:r>
              <w:rPr>
                <w:rFonts w:ascii="Arial" w:eastAsia="Arial" w:hAnsi="Arial" w:cs="Arial"/>
                <w:sz w:val="20"/>
                <w:szCs w:val="20"/>
              </w:rPr>
              <w:t>y Validation for Data Integrity &amp; Security</w:t>
            </w:r>
          </w:p>
          <w:p w14:paraId="117877C9" w14:textId="77777777" w:rsidR="003A361B" w:rsidRDefault="00D856F7">
            <w:pPr>
              <w:pStyle w:val="ulli"/>
              <w:numPr>
                <w:ilvl w:val="0"/>
                <w:numId w:val="5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Database Vulnerability Assessment</w:t>
            </w:r>
          </w:p>
        </w:tc>
      </w:tr>
    </w:tbl>
    <w:p w14:paraId="4783B934" w14:textId="77777777" w:rsidR="003A361B" w:rsidRDefault="00D856F7">
      <w:pPr>
        <w:pStyle w:val="divdocumentdivsectiontitle"/>
        <w:spacing w:before="160" w:after="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Experience</w:t>
      </w:r>
    </w:p>
    <w:p w14:paraId="2364CEF1" w14:textId="77777777" w:rsidR="003A361B" w:rsidRDefault="00D856F7">
      <w:pPr>
        <w:pStyle w:val="divdocumentsinglecolumn"/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jobtitle"/>
          <w:rFonts w:ascii="Arial" w:eastAsia="Arial" w:hAnsi="Arial" w:cs="Arial"/>
          <w:sz w:val="20"/>
          <w:szCs w:val="20"/>
        </w:rPr>
        <w:t>Senior Security Analyst</w:t>
      </w:r>
      <w:r>
        <w:rPr>
          <w:rStyle w:val="singlecolumnspanpaddedlinenth-child1"/>
          <w:rFonts w:ascii="Arial" w:eastAsia="Arial" w:hAnsi="Arial" w:cs="Arial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dates"/>
          <w:rFonts w:ascii="Arial" w:eastAsia="Arial" w:hAnsi="Arial" w:cs="Arial"/>
          <w:sz w:val="20"/>
          <w:szCs w:val="20"/>
        </w:rPr>
        <w:t>12/2023 to Current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6D63BF3A" w14:textId="77777777" w:rsidR="003A361B" w:rsidRDefault="00D856F7">
      <w:pPr>
        <w:pStyle w:val="spanpaddedline"/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companyname"/>
          <w:rFonts w:ascii="Arial" w:eastAsia="Arial" w:hAnsi="Arial" w:cs="Arial"/>
          <w:sz w:val="20"/>
          <w:szCs w:val="20"/>
        </w:rPr>
        <w:t>United States Coast Guard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location"/>
          <w:rFonts w:ascii="Arial" w:eastAsia="Arial" w:hAnsi="Arial" w:cs="Arial"/>
          <w:sz w:val="20"/>
          <w:szCs w:val="20"/>
        </w:rPr>
        <w:t>Alexandria, VA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26ABFF72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Conducted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60+ web application penetration tests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Burp Suite and Kali Linux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350+ vulnerabilities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including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75% OWASP Top 10 risks</w:t>
      </w:r>
      <w:r>
        <w:rPr>
          <w:rStyle w:val="span"/>
          <w:rFonts w:ascii="Arial" w:eastAsia="Arial" w:hAnsi="Arial" w:cs="Arial"/>
          <w:sz w:val="20"/>
          <w:szCs w:val="20"/>
        </w:rPr>
        <w:t>, enabling proactive remediation and enhancing client security posture.</w:t>
      </w:r>
    </w:p>
    <w:p w14:paraId="2F737721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Developed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 cross-tool validation protocol,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ducing false positives by 42%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saving over 150 analyst hours annually</w:t>
      </w:r>
      <w:r>
        <w:rPr>
          <w:rStyle w:val="span"/>
          <w:rFonts w:ascii="Arial" w:eastAsia="Arial" w:hAnsi="Arial" w:cs="Arial"/>
          <w:sz w:val="20"/>
          <w:szCs w:val="20"/>
        </w:rPr>
        <w:t>, improving efficiency and accuracy of security assessments.</w:t>
      </w:r>
    </w:p>
    <w:p w14:paraId="7BAE0819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Trained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12 junior analysts on OWASP mitigation strategies and penetration testing best practices,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reducing critical flaws i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n client applications by 75% YoY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5E79A27D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lastRenderedPageBreak/>
        <w:t>Performed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network segmentation and reconnaissance analysis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Nmap and Wireshark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resolving 98% of high-risk misconfigurations within SLA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strengthening internal network defenses.</w:t>
      </w:r>
    </w:p>
    <w:p w14:paraId="7B5B758A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Executed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penetration testing on APIs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VPNs, and firewall/IDS configurations,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security gaps and supporting remediation to ensure compliance with industry standards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7EB9310E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Implemented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threat modeling and attack surface mapping,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prioritizing remediation efforts and reducing exposure to po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tential cyber-attacks by 30%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219BE517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Utilized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Metasploit for controlled exploit validation,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confirming vulnerabilities and accelerating patch deployment by an average of 25–30 days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74B078B2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Conducted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false positive analysis for automated scans using OWASP ZAP and Burp Su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ite,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enhancing vulnerability reporting accuracy by 40%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31134099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Performed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internal and external TCP/IP, DNS, and network protocol testing,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misconfigurations and reducing potential network vulnerabilities by 35%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4AA1F1D7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Authored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80+ detailed technical reports with root-cause analysis and remediation recommendations,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increasing client trust and contributing to a 20% growth in repeat business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41C7B127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Mentored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team members in Kali Linux, OWASP Top 10, and penetration testing methodologies,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enhancing overall team capability and assessment quality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24E3FC29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Applied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knowledge of VPNs, firewalls, and IDS to assess enterprise-level client infrastructure,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ensuring secure network architecture and compliance with industry best practices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594D8650" w14:textId="77777777" w:rsidR="003A361B" w:rsidRDefault="00D856F7">
      <w:pPr>
        <w:pStyle w:val="ulli"/>
        <w:numPr>
          <w:ilvl w:val="0"/>
          <w:numId w:val="6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Maintained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enhanced penetration testing toolkits and scripts,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reducing test setup time by 25% and improving repeatability of assessments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0E26879A" w14:textId="77777777" w:rsidR="003A361B" w:rsidRDefault="00D856F7">
      <w:pPr>
        <w:pStyle w:val="divdocumentsinglecolumn"/>
        <w:tabs>
          <w:tab w:val="right" w:pos="10620"/>
        </w:tabs>
        <w:spacing w:before="120"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jobtitle"/>
          <w:rFonts w:ascii="Arial" w:eastAsia="Arial" w:hAnsi="Arial" w:cs="Arial"/>
          <w:sz w:val="20"/>
          <w:szCs w:val="20"/>
        </w:rPr>
        <w:t>Cybersecurity Analyst</w:t>
      </w:r>
      <w:r>
        <w:rPr>
          <w:rStyle w:val="singlecolumnspanpaddedlinenth-child1"/>
          <w:rFonts w:ascii="Arial" w:eastAsia="Arial" w:hAnsi="Arial" w:cs="Arial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dates"/>
          <w:rFonts w:ascii="Arial" w:eastAsia="Arial" w:hAnsi="Arial" w:cs="Arial"/>
          <w:sz w:val="20"/>
          <w:szCs w:val="20"/>
        </w:rPr>
        <w:t>03/2021 to 11/2023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772CDEEE" w14:textId="77777777" w:rsidR="003A361B" w:rsidRDefault="00D856F7">
      <w:pPr>
        <w:pStyle w:val="spanpaddedline"/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companyname"/>
          <w:rFonts w:ascii="Arial" w:eastAsia="Arial" w:hAnsi="Arial" w:cs="Arial"/>
          <w:sz w:val="20"/>
          <w:szCs w:val="20"/>
        </w:rPr>
        <w:t>Human Resources Research Organization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location"/>
          <w:rFonts w:ascii="Arial" w:eastAsia="Arial" w:hAnsi="Arial" w:cs="Arial"/>
          <w:sz w:val="20"/>
          <w:szCs w:val="20"/>
        </w:rPr>
        <w:t>Alexandria, VA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0F715550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Executed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over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10,000 network endpoint scans using Nmap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120+ critical CVEs</w:t>
      </w:r>
      <w:r>
        <w:rPr>
          <w:rStyle w:val="span"/>
          <w:rFonts w:ascii="Arial" w:eastAsia="Arial" w:hAnsi="Arial" w:cs="Arial"/>
          <w:sz w:val="20"/>
          <w:szCs w:val="20"/>
        </w:rPr>
        <w:t>, enabling prioritized patch deployment and reducing potential exposure to threats.</w:t>
      </w:r>
    </w:p>
    <w:p w14:paraId="09E2937D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Validated exploits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using Metasploit Framework,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accelerating patch deployment by an ave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rage of 30 days</w:t>
      </w:r>
      <w:r>
        <w:rPr>
          <w:rStyle w:val="span"/>
          <w:rFonts w:ascii="Arial" w:eastAsia="Arial" w:hAnsi="Arial" w:cs="Arial"/>
          <w:sz w:val="20"/>
          <w:szCs w:val="20"/>
        </w:rPr>
        <w:t>, improving overall client system security posture.</w:t>
      </w:r>
    </w:p>
    <w:p w14:paraId="5440E971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Authored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50+ technical vulnerability reports with root-cause analysis,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enhancing client decision-making and boosting client retention by 25%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59487562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false positives by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35%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through manual a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nalysis of automated scan results,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increasing accuracy and efficiency of vulnerability assessments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4BCC0891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Performed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OWASP ZAP scans for 30+ web applications,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200+ vulnerabilities with 90% accuracy</w:t>
      </w:r>
      <w:r>
        <w:rPr>
          <w:rStyle w:val="span"/>
          <w:rFonts w:ascii="Arial" w:eastAsia="Arial" w:hAnsi="Arial" w:cs="Arial"/>
          <w:sz w:val="20"/>
          <w:szCs w:val="20"/>
        </w:rPr>
        <w:t>, ensuring proactive remediation before production dep</w:t>
      </w:r>
      <w:r>
        <w:rPr>
          <w:rStyle w:val="span"/>
          <w:rFonts w:ascii="Arial" w:eastAsia="Arial" w:hAnsi="Arial" w:cs="Arial"/>
          <w:sz w:val="20"/>
          <w:szCs w:val="20"/>
        </w:rPr>
        <w:t>loyment.</w:t>
      </w:r>
    </w:p>
    <w:p w14:paraId="6D7185F4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Mapped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network attack surfaces using Wireshark,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detecting 15+ rogue devices in client networks</w:t>
      </w:r>
      <w:r>
        <w:rPr>
          <w:rStyle w:val="span"/>
          <w:rFonts w:ascii="Arial" w:eastAsia="Arial" w:hAnsi="Arial" w:cs="Arial"/>
          <w:sz w:val="20"/>
          <w:szCs w:val="20"/>
        </w:rPr>
        <w:t>, improving internal security monitoring and response capabilities.</w:t>
      </w:r>
    </w:p>
    <w:p w14:paraId="372CD555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Developed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custom Nmap scripts,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reducing network scan times by 20%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enhancing effic</w:t>
      </w:r>
      <w:r>
        <w:rPr>
          <w:rStyle w:val="span"/>
          <w:rFonts w:ascii="Arial" w:eastAsia="Arial" w:hAnsi="Arial" w:cs="Arial"/>
          <w:sz w:val="20"/>
          <w:szCs w:val="20"/>
        </w:rPr>
        <w:t>iency of repeated vulnerability assessments.</w:t>
      </w:r>
    </w:p>
    <w:p w14:paraId="4E00E2BD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Assisted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in penetration testing of payment gateways using Metasploit,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configuration weaknesses and potential exploit paths</w:t>
      </w:r>
      <w:r>
        <w:rPr>
          <w:rStyle w:val="span"/>
          <w:rFonts w:ascii="Arial" w:eastAsia="Arial" w:hAnsi="Arial" w:cs="Arial"/>
          <w:sz w:val="20"/>
          <w:szCs w:val="20"/>
        </w:rPr>
        <w:t>, supporting secure transaction processing and PCI DSS compliance.</w:t>
      </w:r>
    </w:p>
    <w:p w14:paraId="130743BB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Performed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vulnerability assessments across client networks and applications,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prioritizing remediation to reduce high-risk vulnerabilities by 30%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18BE12F6" w14:textId="77777777" w:rsidR="003A361B" w:rsidRDefault="00D856F7">
      <w:pPr>
        <w:pStyle w:val="ulli"/>
        <w:numPr>
          <w:ilvl w:val="0"/>
          <w:numId w:val="7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Collaborated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with IT and development teams to remediate findings and validate fixes,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achieving 95% resolution of critica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l issues within SLA timelines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4EEA196B" w14:textId="77777777" w:rsidR="003A361B" w:rsidRDefault="00D856F7">
      <w:pPr>
        <w:pStyle w:val="divdocumentsinglecolumn"/>
        <w:tabs>
          <w:tab w:val="right" w:pos="10620"/>
        </w:tabs>
        <w:spacing w:before="120"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jobtitle"/>
          <w:rFonts w:ascii="Arial" w:eastAsia="Arial" w:hAnsi="Arial" w:cs="Arial"/>
          <w:sz w:val="20"/>
          <w:szCs w:val="20"/>
        </w:rPr>
        <w:t xml:space="preserve">Security Analyst 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dates"/>
          <w:rFonts w:ascii="Arial" w:eastAsia="Arial" w:hAnsi="Arial" w:cs="Arial"/>
          <w:sz w:val="20"/>
          <w:szCs w:val="20"/>
        </w:rPr>
        <w:t>07/2019 to 02/2021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05DE049A" w14:textId="77777777" w:rsidR="003A361B" w:rsidRDefault="00D856F7">
      <w:pPr>
        <w:pStyle w:val="spanpaddedline"/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companyname"/>
          <w:rFonts w:ascii="Arial" w:eastAsia="Arial" w:hAnsi="Arial" w:cs="Arial"/>
          <w:sz w:val="20"/>
          <w:szCs w:val="20"/>
        </w:rPr>
        <w:t>Booz Allen Hamilton, Inc.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location"/>
          <w:rFonts w:ascii="Arial" w:eastAsia="Arial" w:hAnsi="Arial" w:cs="Arial"/>
          <w:sz w:val="20"/>
          <w:szCs w:val="20"/>
        </w:rPr>
        <w:t>McLean, VA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31633C8C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Performed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OWASP ZAP scans on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30+ web applications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200+ critical and high-risk vulnerabilities with 90% accuracy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enabling </w:t>
      </w:r>
      <w:r>
        <w:rPr>
          <w:rStyle w:val="span"/>
          <w:rFonts w:ascii="Arial" w:eastAsia="Arial" w:hAnsi="Arial" w:cs="Arial"/>
          <w:sz w:val="20"/>
          <w:szCs w:val="20"/>
        </w:rPr>
        <w:t>remediation before deployment and reducing potential attack vectors.</w:t>
      </w:r>
    </w:p>
    <w:p w14:paraId="47168DF7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Mapped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attack surfaces and monitored network traffic using Wireshark,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detecting 15+ rogue devices within client networks</w:t>
      </w:r>
      <w:r>
        <w:rPr>
          <w:rStyle w:val="span"/>
          <w:rFonts w:ascii="Arial" w:eastAsia="Arial" w:hAnsi="Arial" w:cs="Arial"/>
          <w:sz w:val="20"/>
          <w:szCs w:val="20"/>
        </w:rPr>
        <w:t>, strengthening security posture and preventing unauthorized access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47512508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Developed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custom Nmap scripts,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reducing network scanning time by 20%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improving efficiency of vulnerability assessments across multiple client systems.</w:t>
      </w:r>
    </w:p>
    <w:p w14:paraId="0F0677C1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Assisted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in penetration testing of payment gateways using Metasploit,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identifying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configuration weaknesses and potential exploit paths</w:t>
      </w:r>
      <w:r>
        <w:rPr>
          <w:rStyle w:val="span"/>
          <w:rFonts w:ascii="Arial" w:eastAsia="Arial" w:hAnsi="Arial" w:cs="Arial"/>
          <w:sz w:val="20"/>
          <w:szCs w:val="20"/>
        </w:rPr>
        <w:t>, ensuring secure payment processing and regulatory compliance.</w:t>
      </w:r>
    </w:p>
    <w:p w14:paraId="062CE469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Conducted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vulnerability assessments and risk analysis across client networks and web applications,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prioritizing remediation actions and redu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cing high-risk vulnerabilities by 30%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03433397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lastRenderedPageBreak/>
        <w:t>Implemented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automated security testing pipelines,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integrating OWASP ZAP and custom scripts into CI/CD workflows</w:t>
      </w:r>
      <w:r>
        <w:rPr>
          <w:rStyle w:val="span"/>
          <w:rFonts w:ascii="Arial" w:eastAsia="Arial" w:hAnsi="Arial" w:cs="Arial"/>
          <w:sz w:val="20"/>
          <w:szCs w:val="20"/>
        </w:rPr>
        <w:t>, reducing manual testing effort and accelerating vulnerability detection.</w:t>
      </w:r>
    </w:p>
    <w:p w14:paraId="441ED81C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Executed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social engineering simulations and phishing campaigns,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increasing employee awareness and reducing successful phishing incidents by 25%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6E55831D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Reviewed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firewall, server, and application configurations for compliance with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industry security standards (OWASP Top 10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, PCI DSS, ISO 27001)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mitigating potential audit risks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6193D151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Collaborated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with development teams to remediate vulnerabilities and validate fixes,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ensuring 95% of identified issues were resolved within defined SLA timelines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7ED1EBE9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Monitored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network traffic and intrus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ion detection alerts,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identifying suspicious activity and preventing potential breaches in real time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56544187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Generated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detailed security reports and recommendations for clients,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enhancing transparency and supporting informed risk management decisions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7962C9DB" w14:textId="77777777" w:rsidR="003A361B" w:rsidRDefault="00D856F7">
      <w:pPr>
        <w:pStyle w:val="ulli"/>
        <w:numPr>
          <w:ilvl w:val="0"/>
          <w:numId w:val="8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Trained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jun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ior team members on vulnerability scanning, penetration testing tools, and reporting,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improving overall team efficiency and capability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5DE6D363" w14:textId="77777777" w:rsidR="003A361B" w:rsidRDefault="00D856F7">
      <w:pPr>
        <w:pStyle w:val="divdocumentdivsectiontitle"/>
        <w:spacing w:before="160" w:after="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7B486E7A" w14:textId="77777777" w:rsidR="003A361B" w:rsidRDefault="00D856F7">
      <w:pPr>
        <w:pStyle w:val="divdocumentsinglecolumn"/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degree"/>
          <w:rFonts w:ascii="Arial" w:eastAsia="Arial" w:hAnsi="Arial" w:cs="Arial"/>
          <w:sz w:val="20"/>
          <w:szCs w:val="20"/>
        </w:rPr>
        <w:t>Associate of Science</w:t>
      </w:r>
      <w:r>
        <w:rPr>
          <w:rStyle w:val="singlecolumnspanpaddedlinenth-child1"/>
          <w:rFonts w:ascii="Arial" w:eastAsia="Arial" w:hAnsi="Arial" w:cs="Arial"/>
          <w:sz w:val="20"/>
          <w:szCs w:val="20"/>
        </w:rPr>
        <w:t xml:space="preserve"> </w:t>
      </w:r>
    </w:p>
    <w:p w14:paraId="24C345A5" w14:textId="77777777" w:rsidR="003A361B" w:rsidRDefault="00D856F7">
      <w:pPr>
        <w:pStyle w:val="spanpaddedline"/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Kingsborough Community College</w:t>
      </w:r>
    </w:p>
    <w:p w14:paraId="72538036" w14:textId="77777777" w:rsidR="003A361B" w:rsidRDefault="00D856F7">
      <w:pPr>
        <w:pStyle w:val="divdocumentdivsectiontitle"/>
        <w:spacing w:before="160" w:after="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Certifications</w:t>
      </w:r>
    </w:p>
    <w:p w14:paraId="086A9D71" w14:textId="77777777" w:rsidR="003A361B" w:rsidRDefault="00D856F7">
      <w:pPr>
        <w:pStyle w:val="ulli"/>
        <w:numPr>
          <w:ilvl w:val="0"/>
          <w:numId w:val="9"/>
        </w:numPr>
        <w:pBdr>
          <w:left w:val="none" w:sz="0" w:space="0" w:color="auto"/>
        </w:pBd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CompTIA Security+</w:t>
      </w:r>
    </w:p>
    <w:p w14:paraId="7D26BB68" w14:textId="6A7525D9" w:rsidR="003A361B" w:rsidRDefault="00D856F7">
      <w:pPr>
        <w:pStyle w:val="ulli"/>
        <w:numPr>
          <w:ilvl w:val="0"/>
          <w:numId w:val="9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eJPT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(eLearn Security</w:t>
      </w:r>
      <w:r>
        <w:rPr>
          <w:rFonts w:ascii="Arial" w:eastAsia="Arial" w:hAnsi="Arial" w:cs="Arial"/>
          <w:sz w:val="20"/>
          <w:szCs w:val="20"/>
        </w:rPr>
        <w:t xml:space="preserve"> Junior Penetration Tester)</w:t>
      </w:r>
    </w:p>
    <w:p w14:paraId="51F0904C" w14:textId="77777777" w:rsidR="003A361B" w:rsidRDefault="00D856F7">
      <w:pPr>
        <w:pStyle w:val="ulli"/>
        <w:numPr>
          <w:ilvl w:val="0"/>
          <w:numId w:val="9"/>
        </w:numPr>
        <w:spacing w:line="260" w:lineRule="atLeast"/>
        <w:ind w:left="640" w:hanging="25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OSCP</w:t>
      </w:r>
    </w:p>
    <w:p w14:paraId="14DC95D8" w14:textId="77777777" w:rsidR="003A361B" w:rsidRDefault="00D856F7">
      <w:pPr>
        <w:spacing w:line="14" w:lineRule="exact"/>
      </w:pPr>
      <w:r>
        <w:rPr>
          <w:color w:val="FFFFFF"/>
          <w:sz w:val="2"/>
        </w:rPr>
        <w:t>#HRJ#0cb1c8cc-7b12-4003-aac6-81eaa6c43788#</w:t>
      </w:r>
    </w:p>
    <w:sectPr w:rsidR="003A361B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3EB62D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88AE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B049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88AE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9EDD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2E0B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18FA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9862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0C06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FDA7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040E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C825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AC73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0E14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0CF2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B492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14A8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3A02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45E6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D6D0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30CE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6CF5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F0EC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6EA2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5A50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B2E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C27C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66AA0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AAC6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4E14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02E1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1C09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BEB1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E071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1849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FE76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39A49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1618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B6B8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940E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4C6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4A77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920B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2067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A2E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C124C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807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A288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C238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AE47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6228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4ED9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12EE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F603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F74C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A48A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8A58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D2F8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346B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E089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F001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A028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3CB1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2DA27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C8B5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AE4D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4E3C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1A33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0820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8458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2AB5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364B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D62842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32D5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9226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64B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3097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1EDA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E0B5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24C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2C79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61B"/>
    <w:rsid w:val="003A361B"/>
    <w:rsid w:val="0048604C"/>
    <w:rsid w:val="00D8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D6ED"/>
  <w15:docId w15:val="{2CE07AAC-5358-472C-AF95-9392F26B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none" w:sz="0" w:space="6" w:color="auto"/>
      </w:pBdr>
      <w:spacing w:line="540" w:lineRule="atLeast"/>
      <w:jc w:val="center"/>
    </w:pPr>
    <w:rPr>
      <w:caps/>
      <w:color w:val="4585DD"/>
      <w:sz w:val="42"/>
      <w:szCs w:val="4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8" w:space="0" w:color="DADADA"/>
      </w:pBdr>
      <w:spacing w:line="280" w:lineRule="atLeast"/>
      <w:jc w:val="center"/>
    </w:pPr>
    <w:rPr>
      <w:sz w:val="18"/>
      <w:szCs w:val="18"/>
    </w:rPr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bottom w:val="single" w:sz="8" w:space="0" w:color="DADADA"/>
      </w:pBdr>
      <w:spacing w:line="380" w:lineRule="atLeast"/>
    </w:pPr>
    <w:rPr>
      <w:color w:val="4585DD"/>
      <w:sz w:val="26"/>
      <w:szCs w:val="26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Kaseem Dean</vt:lpstr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Kaseem Dean</dc:title>
  <dc:creator>Kaseem Dean</dc:creator>
  <cp:lastModifiedBy>Kun Sonek</cp:lastModifiedBy>
  <cp:revision>2</cp:revision>
  <dcterms:created xsi:type="dcterms:W3CDTF">2025-08-14T04:47:00Z</dcterms:created>
  <dcterms:modified xsi:type="dcterms:W3CDTF">2025-08-14T04:48:00Z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0cb1c8cc-7b12-4003-aac6-81eaa6c43788</vt:lpwstr>
  </property>
  <property fmtid="{D5CDD505-2E9C-101B-9397-08002B2CF9AE}" pid="3" name="x1ye=0">
    <vt:lpwstr>OHYAAB+LCAAAAAAABAAUmsV2gwAQRT+IBW5L3IIEhx3u7nx9000XPW0IMPPevSE8zaMQxsE0z6MUS6IESiIkBlEsjlM4DnE5sBV9GhxU9c5TuWFxacVkliKZWE2RDV09CshRHoWqh2g3bu9fymR4rItb1ou8E6MJ0QeAz+B7sFOa0LxPIYb4B22e33n0VUs1975Bg4Tmx9dVlyfCVLwSQPPkl3indX2uMz/QMEI2w6kaHWMxGSDEPsUuVERejBm</vt:lpwstr>
  </property>
  <property fmtid="{D5CDD505-2E9C-101B-9397-08002B2CF9AE}" pid="4" name="x1ye=1">
    <vt:lpwstr>rZw/ukxsYBiarIO+JPy7GdIwsSzatOQc0dhFjtIR2Lc9J22w5RcvUcBhaqmqqaAJXJE046IIt3VP7Ldgz6xQV8aah+GT379Q0LVTzG4c2Ardh/TN9bxk4vKFv5qomcCi/16GttNuGKa+/mPb8nRd5x48AOw8dVSlF9jmCiZ1TO3q4+YVRUu9gUp+PBB/wXaZ0GKg7CUo8MqyiGTVKkegvl/gEmagYzpZChAVnydxMMjRWVySPNFlShO+ImMbr/s</vt:lpwstr>
  </property>
  <property fmtid="{D5CDD505-2E9C-101B-9397-08002B2CF9AE}" pid="5" name="x1ye=10">
    <vt:lpwstr>BxJvqr1G0fk+HKpKEaci37RP5ro7itt1U4WgMUcRMuJLyxIf39VjQeTO4uUUvTemb4VuemrCVqYcHX+uazN+JXTG/zd/Dx0yxpUWeHlupj5UuSImJcVXky35SdxOcm7tKrIC86jnMRPtxyuMcBI36Lz58BpiiN6I6mfPLR+thCJcPGJk55S5x2KMdo5kwOHdlwmeirKnu0Qj3o1U/rkfBxdX9K/4p/ICcygHQ6I6iz2+LFI04vyaCC1WUdokxE9</vt:lpwstr>
  </property>
  <property fmtid="{D5CDD505-2E9C-101B-9397-08002B2CF9AE}" pid="6" name="x1ye=100">
    <vt:lpwstr>nnsNLk7K+gnI1+wNQNzg2l+w+HutRhMjvrJ5CokkiZQt0BQQvjmu3PUZknvJbxlXJNfVBGk69RGSxweF3RvnCZ/oUCouJA1qpGhiotm0bbWKVqkJdlwshW95pMA45Swi1QXzLF/V5XEWphseJL7YDQU/bGUQ56oGDRntzQsDm8JxTRiDg6KxL/+zY8t/bHPKH8LiVDrxE48FXhzJYsXzPHEkyq2WQ+x6Zyhk669B8/eXc6ZlwGz10pKUhr4RugD</vt:lpwstr>
  </property>
  <property fmtid="{D5CDD505-2E9C-101B-9397-08002B2CF9AE}" pid="7" name="x1ye=101">
    <vt:lpwstr>DkMP3moMXY7G6RRczt1UEPrQX+tvAIVSHI7jnAbfdJ4quEpYL/wuwbNGDuoGjddIZTjsE34GVGPFUx+G8t/RbjhAuVIQm1/oqtBVrQVYLDX7BzTASz640mytcZdQlmFb4Gca98he+yMyKKrJlG3suDFR1gwYUwTVxL4XFUz37wIOJtQJi3k/im5b+QK2rhFwjSu77x0PhZbb2ZfhZ4RZVZlUmHCWsHFCt7ZHmPFxZNR4mv1QEkR8pb6/ZRdiF/b</vt:lpwstr>
  </property>
  <property fmtid="{D5CDD505-2E9C-101B-9397-08002B2CF9AE}" pid="8" name="x1ye=102">
    <vt:lpwstr>hz2iwU1S/vUlaAx9Xj4hjxsp9FTnhIq7adYxCLhkafPKkfnSAlieVSSLk3NuFFCvVEurFfLfbnQWOb7zJSS+rRo3n4f2+QdRVlF5A8mJkl4l0ttszBJbc7kkDAWr+/rw4WNGPC1a/H/S5P3un01XUHR3vgY5LHMXAC42YClmaXIkaes4fA6xDm1iftVRg/6/Wgp4TEEtbfZa5aIL2ChdsZiCrT7KREwfZUQ5n8V0p7irbSc1V6l9NUv88S/9ub8</vt:lpwstr>
  </property>
  <property fmtid="{D5CDD505-2E9C-101B-9397-08002B2CF9AE}" pid="9" name="x1ye=103">
    <vt:lpwstr>FRH7uvTP61jiRvauTjPivPjIOWqej0nf1gx7licJ3O6Svx5ngw3JONKQR9jKah1SswKJWgx6D8hxO3xAoh+epAQcRkDniJdEOlrnuvh3TDZaIC4C8I8HmDyyDl8gqxwcXzOpgVxoAoI9ePtkKGj43cubjuBGdWSgd9v8LdctX7nVcQZvdsCB1nmhl1dKP+UqxSqKot0LpiT3+do0fWBl6UO5cy75+tDOsTWAlZvLu987h0qAXmH2T+ZdVoL66fD</vt:lpwstr>
  </property>
  <property fmtid="{D5CDD505-2E9C-101B-9397-08002B2CF9AE}" pid="10" name="x1ye=104">
    <vt:lpwstr>iFcap0ALVv39GQYYgweoDLiNaGMvk++YtKl7+x2eUJN48h4Qg2e24g+GLyyJn3bkqSxu5dIAsnhkIV1nEpljYNZS1xab9rKPdr4rkah/S9j4NiOSaiDxub4CLID5avQwz/ejN6Tzro6j97KumzfqisjWRz0AkcXC4NYet/+420dFxe+s+idMALfVjWgVwZ/+yC48HhgYCNrMScatopLDmBp0ni0XcmGPFKZWPvaO4BggyaHK2X9HFkUZoZU75Ta</vt:lpwstr>
  </property>
  <property fmtid="{D5CDD505-2E9C-101B-9397-08002B2CF9AE}" pid="11" name="x1ye=105">
    <vt:lpwstr>huIK7l3UEArMVrUn4/tkUJVLp2+IjVdglq3WzU0/nmwa/9TUV6Pc+m09ec7adT6HMDbG8W7XyY2P0vSRZwUi7V0GGv3Nbg/sqfaijCUYoIupNn13fgUVrg2W+qX+ZJHvP+4Ny3Smh0dUY2OxMiF/f4xL2XNjGCgwD2a40ACqeDx4HrYwBQ7EQNI7xmxg1JvWYSYzNjT9NF7TqzHjX6xyKoT7N5IMPm+iHSecDKR6KN4+pWafBtlpaVJDefNZApB</vt:lpwstr>
  </property>
  <property fmtid="{D5CDD505-2E9C-101B-9397-08002B2CF9AE}" pid="12" name="x1ye=106">
    <vt:lpwstr>qlhCkulETRLZagBILxXYaJZYdXvDSS9aM7O87p31iS/d9RZ0AtsAiiz5Qt6C8JtN1WOkRFdhUsC1hlDINCkI2ZFQ0DH8/29/3/yhqLc6U8GaJ0+8J7v+CJBBhVHQo3qePywKJlmfFRmV5s5vYmz3tivaqHiw0ScnrxNh5j+SxuIRJiKjQOdBP50Fs6ofD7H825aMsFMMef+hbWGxAusdW8XhqUuPb3v4rEay8V/IZaT4tRgfx8AyYN1HhDBiXEr</vt:lpwstr>
  </property>
  <property fmtid="{D5CDD505-2E9C-101B-9397-08002B2CF9AE}" pid="13" name="x1ye=107">
    <vt:lpwstr>CRhKm0q9FCF1c9y5Tc4OHt+HZPxDULWyMu+le5ivjHQ4qXWA+ljL0rbQlRcs+U6Bw+gBYqOXOt32rsZi3mLDl5fL+clv15R8eGXFTd8lxHIKUlcJRjaoyvJmL21xQ1Kp7VMjL3zRN44lmOojyZS/MehxlzTDNM6+7chsXwzgsn11tnN/DrkY99Sp2CLY4hbumTdxozm5uHCtKOripfMBEY/Ze8ykESWohhL2vG+Qoy0ZV6bVeINNqFgCfjvHK2A</vt:lpwstr>
  </property>
  <property fmtid="{D5CDD505-2E9C-101B-9397-08002B2CF9AE}" pid="14" name="x1ye=108">
    <vt:lpwstr>ToBGErnSaE4j8HWWkABpIYo9Fyz5rDViUEF394fx8J2Ut1hGse48WIjk9KUVMYQ5Q59ObTIVJKXuQwvZZ2jOcUwXywNCDB2bgWyoDyIYwOvYQEqQesANUVTyaIF6qiJ6FahHgY7cpgGYhiFrDZeXT93kp4kEWde+E/D8wIyXKYk3BqwAf/mMnWr/16oV0gfEA+LnHrHpttLvUknXCkAQVMnRzyuzWcNHotIL7QCR9ZBHPBSWJl4FnhIEJFB67ve</vt:lpwstr>
  </property>
  <property fmtid="{D5CDD505-2E9C-101B-9397-08002B2CF9AE}" pid="15" name="x1ye=109">
    <vt:lpwstr>tCsv0Yy7slmfezsBovvG9k6IdOLDeZtYjT0xutY9MbzZifw9aGLWKjL1fIeOGXrovXjmfN9y/KLZYKCZlIMPubpXsACZwJ0k5D0a9eB8ZQiFR9cCjZ9vbvaJjzQjAWCvhLbO+xgVkgzTJoiCprWe+y6YjIYM/dBQ42CPc4rkVxWbp9KFElmHUMc3Fv9rDC0pNTgZGSstpqZV9Ags6hQeWuvIACzK/a9pxYfrLLvZq52TngPS70Rt5Hewv/jbs2M</vt:lpwstr>
  </property>
  <property fmtid="{D5CDD505-2E9C-101B-9397-08002B2CF9AE}" pid="16" name="x1ye=11">
    <vt:lpwstr>O1HSzYRFIf/QpfREzHhGY5BSLzuTiaDLq1rBPTk0wwWi9FbdmF/pENgfDb74VXeIlB81NvXca/d6n7Ddujxeo864cWF79ErQvcs5qo3y70vXZPj+R6/Fzk/p1Fn050Qo6Doa7rCfqeygCmLrZ+9doR2tp2gol4mQiNyodlfKAlxvgMKjDBBRUyxEr3UhhZoCt2k6DDmZqhk8RgrwiJbKGWBMuEirLaqifoFlwSGWyc2VOnwuGjHIiH4HDCKT8FO</vt:lpwstr>
  </property>
  <property fmtid="{D5CDD505-2E9C-101B-9397-08002B2CF9AE}" pid="17" name="x1ye=110">
    <vt:lpwstr>ipwbTDw4AgwbNLx1sfTbmunKIQ7Hb9DkpKXv2GTRv+ih4e4BEaoVbmyOwH3mzHjJprXydH679C60LjtwY+d3LrjkF3o/DlIZ1z17vljo/leQ/M0MYVfnTTyMIB1S3ayQ2ftMU4lURC8WWcIGvkOli0ZIk+H1A8YK/1hdwNgVYWe5xbQIoS3HOGOiFTYIocPqPtjIydBMvcve64cEpsBJqufirx6qZ6tj4dtrd+YB89ZoPt3qOl4fOFoDwbrUZnt</vt:lpwstr>
  </property>
  <property fmtid="{D5CDD505-2E9C-101B-9397-08002B2CF9AE}" pid="18" name="x1ye=111">
    <vt:lpwstr>3wcSNe268brutu6RQmdUvrlk8oaFK6xkItf2g85533Uz3OXoSAXlx+5lTufqVa3rtcH7g+yOyLZqjL5udvm3Q8DrfqWM49swM5WGteK9cYRV18tV/OHfQnQ4REdPqTlrsZmFouO/sAJft6smaUrdiNIwFYWHTaomgWjx6RaTHrx9A3pQFv7zqH3ARZQbDfRWo5/jwxo1On9nEFAGwW8uyfDpcIN4Z9wet/3mdTpieqGNdDi+0Be5Vcam5kDYoWM</vt:lpwstr>
  </property>
  <property fmtid="{D5CDD505-2E9C-101B-9397-08002B2CF9AE}" pid="19" name="x1ye=112">
    <vt:lpwstr>rjq0XDyddm6Hvz9UzaSg36t2ZCDNtxoVllaP39gJ1cTieZkOzYZQWs+XwL7F+dUi1ereRu19Y9Ojo/gYc6LEkDYabGol2m4cucGDmvuBlcNvMm+VAEeWqnfLwjfS2r7c1GUbaRTf6VF+pxmBel0PYWG4VGSFt9Iywj+JBalzbWU3deZJNcdjCxzQNmXXv36e1idblP8mylOPE5KONvskQzKJ1RRzBtmzvYuFN8SmrGt+8lXaBBgzoDPJax1tBwx</vt:lpwstr>
  </property>
  <property fmtid="{D5CDD505-2E9C-101B-9397-08002B2CF9AE}" pid="20" name="x1ye=113">
    <vt:lpwstr>ZDETZbVHGC4vlI5zLAWJja5CM1jVzPDJvlAnrHqFaQuClNU1PJAo/qo0x4kcPW/HqARdeoy/0pF0Oqo0fkJn5y9g9oc2nc/Q95vEimEZKOpjpU6i/Xyqw6nkmFdue2daMzwLZ6n1x4I+fGszJ5b42jaEZ9KkTT5O7zPdhnr3ZVBcs+F9nrstiYLuSJxt5k2i5vxvmyVGa9aagFsX6K68pmvDinjKaVY7CC4U69JN/vHpwu/oDEWDIiwLEmiSaXj</vt:lpwstr>
  </property>
  <property fmtid="{D5CDD505-2E9C-101B-9397-08002B2CF9AE}" pid="21" name="x1ye=114">
    <vt:lpwstr>H5uOUcixv6OU+oiFlc7vzG5SX2aSVkqqvvFKfWtUCCVa4n6iNuxLEC8ZE6cRk8fSVyrFlx1ZBxihH0Yy0cM2Qcy38Lp8h4bt0KPaM1VcEJyh+8C8p1aQrInSiE8XB3fzZVknaplVH2Mx9pmbvs1uaD+6nAKuGguNp1RHbdhWZXHnsN5Hk4DXuSvkc1FNFf9fJcT8WmyVwDp/OEsMAw0cN0GV6ipIHij1e76/ET4PpnZrMEBBvgoGmQhFx7HmayV</vt:lpwstr>
  </property>
  <property fmtid="{D5CDD505-2E9C-101B-9397-08002B2CF9AE}" pid="22" name="x1ye=115">
    <vt:lpwstr>HJftmC71KQNpPJRYIf9hxuBQw9L+P1l6agfNWIFcVLYXq0z31Lqv5WwHFvmwzeRkoPFLyQ7NYqC7QS0Sl+EuXeO8+pO+JgmcKwbJLyXquq1AmsivN/9wc1s+SNQaMcS7iBHYq82K1tprPE6wD2StvuSG2NLiy00koBy7GhNlRk81v1lLprkrXHLUNtsWPBk6ahZISczRjv9Gjj8y5ZHfYYdEsQGuN72bcwLObDE6oalEY4IvzC2gJDntAA1JaMw</vt:lpwstr>
  </property>
  <property fmtid="{D5CDD505-2E9C-101B-9397-08002B2CF9AE}" pid="23" name="x1ye=116">
    <vt:lpwstr>BiufXTOVKCWQGChQ68tPLoOoFTPkuK4T4qD7tCAUPtltjtCCJexzMBOso2fNAe2ljwqJiY3DlggBRn+j6r343gdOfHJikDN44I4dMTNV97hV6OFzJSgj81i5zDshcORD/WiXg3g/jwSFXBEkItuQ6dQI8x0THkTKssavKLE06ogy+M8u1jozUm8ZcB+gnbbwJ16JmoFWQgpKBmZ1R51LZx7TXK9PmD2FzSZ89BJG092X6RkrvXfePsY7oy5LiNi</vt:lpwstr>
  </property>
  <property fmtid="{D5CDD505-2E9C-101B-9397-08002B2CF9AE}" pid="24" name="x1ye=117">
    <vt:lpwstr>X0w7YVS1rhQfDq+ophN36i2r4XuAIbQpGCs4mfY3h3ZVl7Vb1Ld18kCCFUeML7PO8EJVvtWOIHtlzRTqIkD31HMbvtph8EeS0gyb0tXHobvsS6f4gDRh4R9QByquDbmH0VQb71nFpN/BTjBVMfSwBCy3sI3p1a2Hfsfx3HM0itgagbMaBFLtpTcLwmHeF3eGHu/zA+ckbk2EgGGXghb33IUe1u5096PkdvNAfYH42oLuWbK3UrSlHpwC4SJPsn3</vt:lpwstr>
  </property>
  <property fmtid="{D5CDD505-2E9C-101B-9397-08002B2CF9AE}" pid="25" name="x1ye=118">
    <vt:lpwstr>h/ewUgsJG3TPTT+lV1k0PiUaCsofAnHRzaLwPgQAjSvAGCDt+dbL1qxnXiXqQ57/sE3GQjoxko6CdblWzQ9miAWx+lSl3NKiStsqrU8+PDzne2ks2k0OfMnaY1elNrUyDVJFXGx08QiEu0TVZjF7xAjSeeEJIJ/ugkvZjfh1pO3dwlMHuf1yesq+QNTUecTXpFh51WK362At06uJBgV6lMVMCmPcFZ8Jrs1W3zqnOTcij14aPn3g1KUGWlbPhJq</vt:lpwstr>
  </property>
  <property fmtid="{D5CDD505-2E9C-101B-9397-08002B2CF9AE}" pid="26" name="x1ye=119">
    <vt:lpwstr>Ctaug4lQWS68RLUURwO4oqcdyP+vXnG7FiAMK8oXRk+b9TXzLWqKJQTeF6v/1WfTvWsOxz/zlDPumWVHbUtxh5vZ79Cy+S1GrNEDJ0XFS1Ttt5DNgOvWl/51gULykZbOf5yYLn+tc1gPzZc0vHrkCOaM74c7R/IDwhkfX3YGP/iIGJr9qFQIvs1yhGTFBI2hdKIA5Tx5QKdTjhqzEHUcbp9yqGOB2e2wJkKlPvWU+H3799/fEdGDTh2AAA=</vt:lpwstr>
  </property>
  <property fmtid="{D5CDD505-2E9C-101B-9397-08002B2CF9AE}" pid="27" name="x1ye=12">
    <vt:lpwstr>f1MfFzB9TgDzrFxfZroPUE8o4pYkbUKb2snbDc0oD+RWpczlEP6SMuyhNxqmlqrAKQhA3PvVxWw+kvT0H+sx9VdQ6gebKHZnjy8Xw5v/AtUlUlbJod/XTz0JU0k0Dz/eHXDvsXhY36VCc1cyXp6Lv822jelLxPi4x/4QjSZjkD5t7sL4ODScD0J/qLkhSMR9wOp+nsYU1sDpkwFMDm9nIgNqrtMYvKeJKbUADOd9EtbLzVM3uqfeJ2sxZjkB4AS</vt:lpwstr>
  </property>
  <property fmtid="{D5CDD505-2E9C-101B-9397-08002B2CF9AE}" pid="28" name="x1ye=13">
    <vt:lpwstr>4TVdkd9xBFvxb4szmf21Xn2Z+ggG4133XjJHCaH74f+0YHII9BoJ69OmsyukYaJabwI/3sFwF5IyMCq3j7EKIOyeqbOctaiAU6+L3MOAmWWKq35tA708RLKclIMfwOOCx5Jpl+JkTR2mdZLrRg8cmIaEAi2Bsh0odIpaZ3BvlO/JRLBSy4wmb87+j3AckD4HHppbnjjM6EGrRDwFqDye4sqIrjFPZYzsXEAFYAc7h7IHG1n6hQl7A+YaLGcS5S/</vt:lpwstr>
  </property>
  <property fmtid="{D5CDD505-2E9C-101B-9397-08002B2CF9AE}" pid="29" name="x1ye=14">
    <vt:lpwstr>P37DGd7oPnC50Qfi3cyHNpzghLeBdEEEopmpO4iS7ZWPPfwwJGq7Lsdv1mX/de3Z+QDEPi8rSgd2O0Zowb11J1RZeHa+oUEDL/Qa0IWF6DNoXLuT2MVinn5gZixb6fIfhYRHBFikiZo4Nn4rr5/pkea0fX+9Opt5W5iNyd7RLLn3S/YrPovNgeSQWDNHvpf7qAmXJvtsoD/IqakSSJPIpNk7SYwGxt6BDrW2bRsC8BNVeDxZPDDQItCZQ+s0nhM</vt:lpwstr>
  </property>
  <property fmtid="{D5CDD505-2E9C-101B-9397-08002B2CF9AE}" pid="30" name="x1ye=15">
    <vt:lpwstr>WqFoR1w/pXBpDlDyAf66TM2V8IlWsh6rAX5IFSmSHRqxA9fhnMun7mxaqkRWpSYDHb0Jtq6+xVtkogDF0suqE5q5G6oWPc36pwaAbKtKeTKwGN0stSmJJFePnCTIJzHrDQk/lSlGVWUdCQIhtYAhsrf7xyosoYcsXP4POuJlZ43qkXii6ueHE/7fp5DOBwcyHBAqsb9ceVmnRx8qWupcQLM9UK8s9x6h6PH/RIidaqW7Vdh+FX2T6CAU1OckhPz</vt:lpwstr>
  </property>
  <property fmtid="{D5CDD505-2E9C-101B-9397-08002B2CF9AE}" pid="31" name="x1ye=16">
    <vt:lpwstr>oQiGcvMTar4JQeYdBePEu5/cDXIT2UYTY75cS+Jk6OsKjk5GDyI1dBK6A9gpGy6aevrL92b3W/BkIJcpl9BpexnmxAYNOBZV46wev9KN+VK+fnqLQTs+yC4lGDNYn9g6jq/Q0BaCDOilaHBTvqFNOjALO43fDw+XrjE+WAUU4ey1wlHja6YZRGAN0gDu6w/drFwh2VvmuKQT4nMMsK2tbK2mdWQqsazUFdfsnOpqKvQVOuCjIqRRNZmJinaTvo4</vt:lpwstr>
  </property>
  <property fmtid="{D5CDD505-2E9C-101B-9397-08002B2CF9AE}" pid="32" name="x1ye=17">
    <vt:lpwstr>rbkkR3eJpSHYVceLeeSLsCu0QXaPjBlgBpYCt/OixrjiOEiKAJMl9pmlxYvstsrZ0UiC3SaesHsj9qGofCzFEIJXwdZ3hc52b6hAsED72Iy4TgnvHgBSzCfYaqXq4spztTiOfQi2fwq3UOMWAeyt+q3EYvt3Oze8OwaLs/IQYjbDN1cpWOO2I+RVConmW+JV60PNmbKEbBMrhy4wW0GZd0dK7hB7rfO3eOzjDDIW7jevbF+7B1EmUUJASh4zeNV</vt:lpwstr>
  </property>
  <property fmtid="{D5CDD505-2E9C-101B-9397-08002B2CF9AE}" pid="33" name="x1ye=18">
    <vt:lpwstr>yq1UYXpZhSZTUp5As9E2iSn9/sYW7TGMvV76KsM2ArrvP16e0cdfkJOONf++t4ok79OZ/unhifYQma6StYqKWo9ROeBKlx5M9nY5gZJyJn2QyZR8PN19Goh1MLA6CFymatc4ElUcsLXVoNbel2RlunJuPJEbVxs1MW1hPbLBsX+U8Vt6rDHXZggMyIMw4SjCuY2dXZ8iHob61FIThwOYLrVG1FZlyG3kYqQDEUohV3tlvcmyGi4Wu6uTe06DCAi</vt:lpwstr>
  </property>
  <property fmtid="{D5CDD505-2E9C-101B-9397-08002B2CF9AE}" pid="34" name="x1ye=19">
    <vt:lpwstr>Rk26hZfMmGYnB+6K8svDT+4UqBBCNFGlz3mt4+gPkUAAGxwetJmhOc3gjr6WP2Osce4Cf2Yd9JuXDiHKR1QLKe8P/0AUW5vw3bqsWfJK+8i4uYC5t5bdIDLtE9z6iBjrJ8yceAfAGA94n+nWpza2T3dTbFVMsNtoX8+ZsSZyK5ZP/7XnrDCAXyHf9CAf65DF1AGPgN546cCpQc58xTgqJYLbsZPQE9R88HF0XU5zcTcrbj4xnF/4SmJYn0BLUpy</vt:lpwstr>
  </property>
  <property fmtid="{D5CDD505-2E9C-101B-9397-08002B2CF9AE}" pid="35" name="x1ye=2">
    <vt:lpwstr>JIYe2B5CxbwoeVpuEJpZhnCvBHjXiAcL48/uHwY95ssSOAKkfazJShbSL7QzfzDATPnkmMSi4jKf/SpVbLA9khH2yPs/265ltZyJbK72ZBbO6cnCodEem22FnURgzOAnbTGI14mImF4cqNPHIJ06IUmooXQfx3T9Q07q6abj/nPBc7WaafrDx/l260wawzXNkCmkthFdeqPQdrvNjhO28uwX6Ky2LJmrfjieyMjypEMMHjLc1vpC5rR+idwE8MO</vt:lpwstr>
  </property>
  <property fmtid="{D5CDD505-2E9C-101B-9397-08002B2CF9AE}" pid="36" name="x1ye=20">
    <vt:lpwstr>TD2w2UP5TFs5qBRj8NOTbPutv9GwwAfLMGAqPNVhSYMu1uO+dkbUJ9sUhpkf22jLg1YJn/iPRD851Ofx0FQ01qNx0dsMRo62jzae1r9VWtwitGol7IlLpLlaCne5Nk8o8IyoGzfmxDBRlt/WRQpXSJmiYwfbiccpk99fBcbaWfwKNSKaZ7wxsfTzFE6BBbfqSmXAaQxE14PQBdKJ6vL9rKARNuj3Z3K9gMGmt2iGkcVSgTSGQohwI4pU/zpHaNJ</vt:lpwstr>
  </property>
  <property fmtid="{D5CDD505-2E9C-101B-9397-08002B2CF9AE}" pid="37" name="x1ye=21">
    <vt:lpwstr>g+7H2qD/oJnAnEZNOluscsAUrqz4RhsEtOl1Bkui7KAeJ6+fr4RpdimpC1fDxttZLzx94CzfzhNdG5jmu2tjA8UfMHqnthNQecBVA/BSRZ8sSaJ9RsrQOn058tG81iIK3yy/WPMyfJfsxnxzuPM35ijcz/JvgiQkP6Nwzg2FsubC5cKpO4yOYGLf8GJzFEMnsGynq2Rva76tvPRkujx7e1rPYqgDeguJkamN/oi/kknHTJseC0vXrpTHx3oL0kP</vt:lpwstr>
  </property>
  <property fmtid="{D5CDD505-2E9C-101B-9397-08002B2CF9AE}" pid="38" name="x1ye=22">
    <vt:lpwstr>Tvdfih3NkFc1NVZDXN9Hh//BpFDouMZ0ja/cXjGAySV3IytGYNMd8qlCw8EH1lZIHuLn9UcvLp1aIJQyx4joG39NxcPBVCiKqxXt/wd50C/PlGQeoJmTjS22fwDH3f6Mp1wV+i1UZ6aQM82MwhwY/80z7uWnB82j5BpFK80AsDTWA+GrYSQculv2q2UxxZOjKfvIp/lNcKKQO3MjtYY3xM0LpEnmsda313oOksAkzSBTE86C9TaBSHf2qh0M7XH</vt:lpwstr>
  </property>
  <property fmtid="{D5CDD505-2E9C-101B-9397-08002B2CF9AE}" pid="39" name="x1ye=23">
    <vt:lpwstr>keXqGf8VT8PWSnfvSvz47iIBy1jkqOGzYq5N5yz1dC1H5xz4PRQMx9ROrcwP4VUlOcefQtbnQtaoVi8Pt5DumFkUvLI2RsCy5cWuB3c/NqULce1mL7DgEHCEX/m1l3jryKmN3tEcBGoyBS7KC4no2q9ZBmZbcFKRz3xTaziqTw6Irx5imWI+ns9dHsjvDiW4VCU5HaAoCESXvRzY1a1y5bBqVN/i/NtfXgKeGv93kUQUts4sO4h7b93VKt2/dmX</vt:lpwstr>
  </property>
  <property fmtid="{D5CDD505-2E9C-101B-9397-08002B2CF9AE}" pid="40" name="x1ye=24">
    <vt:lpwstr>70eDg3GU2HFC2SBdlnoqj2pwlJUDndMnxPS8wLWnWtOoSgI3rrQhEDxkZfLLXmQ3CIIaWh8K525gz7HHd11JcOvNVzc1BM1AUns/gyX3IXCNxNe3Y/Yf0xC0QIyYitK/M+zt6qckfZ13EO0DXjll3ylhGOb6tqyw/syItuWrrZ+ld3hBA8jaS5xI0D98T2dHT9R5HWn0ggoiG7zzZ7eiE0lYWZcl/fYX6KH3650qqnMOzZy4FYr2o+tTNGGjCv0</vt:lpwstr>
  </property>
  <property fmtid="{D5CDD505-2E9C-101B-9397-08002B2CF9AE}" pid="41" name="x1ye=25">
    <vt:lpwstr>m6XeUg5mJFGvDsA8cr4inpDF0EbyaRR3Kqjl6PVdmcspdIXlhr7W8knT7mCgGsheoovldna/YwTXbRBRIfJ2WRD/1vW2xy2VwoXIpnN/SfLmfFOIA9D7TBXWYcMOAi1t22NY9DeOeuCLT8pSD8qFXrFOs8jU2tyXHnOr5W9qnfJEgDVKf+aYFKIgZvEFg4r4ydEbDJY0FxPApLmx4npuqdvbh7lhBoBwhclTLHyJTBn/ILaA+Z5kZp59vBGfCvY</vt:lpwstr>
  </property>
  <property fmtid="{D5CDD505-2E9C-101B-9397-08002B2CF9AE}" pid="42" name="x1ye=26">
    <vt:lpwstr>SnJp9b3897Tlz3HSS63lqBcWEdJpBbZByaw2OiMawv7J0V4fQU8uZdgAbDB7fkFAdmsht71Sbyt//msIozVvhaWLLPBVxQJoYeQMS3xwWsHwvILJiuUVHkDYRXQDgnfManTNrXsK00tNe6ZrWQ7s1cEHxa08i23Nh0LwzvM7vs6mkmRCdMd6fFWO2hEL+B2S2yAewCw8D3qQ/dwGgNSrXVqrD57ViNfzNhXDqhc154PuDtOxxL+bqzUfW2fcyhJ</vt:lpwstr>
  </property>
  <property fmtid="{D5CDD505-2E9C-101B-9397-08002B2CF9AE}" pid="43" name="x1ye=27">
    <vt:lpwstr>0TbQInlQua/82FnyLQJuwLbgFRe8MIKgK6r7e3W0dxekaJqffr92eMMIUk9JpR3xjwJXP3lY8bZVC/+jn4XXrOwCAivMoGwIgngsvyVYESdFR/6J48SHklqfmdI+GLRuzVjOFlRx4IU5/N8zI3xt2nNDU+z/JtxpLK+cDiXvSF52XGEdE1gCrWCC4wzRp1GPnhpbsgXdbTTUxqts/+mO6y5y+HWnXw5kHZxcQZTVzCmEyoAJaojPGtL2hpidz8N</vt:lpwstr>
  </property>
  <property fmtid="{D5CDD505-2E9C-101B-9397-08002B2CF9AE}" pid="44" name="x1ye=28">
    <vt:lpwstr>ATStfKvrDlkojAMZno9T1lfhykxiH7Qg2RHFgvIo1ozqb772Y7FWJ+ZXZmHcxK0sW6Ppxzr4CqX+BM/ka/40xlcDXfIAUHtcXaxLdF+CmmEV5O8vs9uQAuBfx49btLvO7EFAEGCy44caVA/F4WAOPaRh/oDxvRugRrgY/Xxs4S+cH2Eop9aFUFQ1YGxmM4OQ8Xg40OQmv3IQGoN0SHmKOPT68+z32WdJVJzS89VFsKFYYz5hhRoHlbrBWbqDyp7</vt:lpwstr>
  </property>
  <property fmtid="{D5CDD505-2E9C-101B-9397-08002B2CF9AE}" pid="45" name="x1ye=29">
    <vt:lpwstr>GjwYOh3lgRjFThbY87sa9kqChqebsEgxZswwJ++ofSV7b9ACBj2zh4up6IN1zfnR8NP1pT/8geGXNdSXazUQLJpb0NTs4K+yb/jo/b5cfUaKNRPkv3m+tVBHgUhWCroXCh+E/xgUcgZr2PejS7cHNT0Z4ufnQjmMrXGBQP2mZ3zwQ23UrRpQh/Xb61X0eVr9VoAYFoL/XsIfySVTRqo4vR5bYmo3GXC+e7gVNcXyRb0A6r0Y0p5zVP4sBwuSTwB</vt:lpwstr>
  </property>
  <property fmtid="{D5CDD505-2E9C-101B-9397-08002B2CF9AE}" pid="46" name="x1ye=3">
    <vt:lpwstr>sPVIlZAmzUSDB4sYuGHWsM6Lz2VM9JgXwFvmb62NwntCr9911CVFH956YZ1f7SWli7PStj0SD9FvhSYrhe6wYRHCnZjV9Uoe4NCHhzXWHmhDkCn96Qqz6S9VZh7Wdxvmia0L/ddNEWjRC6fKd0h9Y49q8ge896fCatIlHb49NkNtIpKnslH9NtgB07MKWLY602M6zBj3bwlAE//MYiq2Kby85jY0pr0e9UOawHR9NDx01rnarO+o2ut4i43mRn0</vt:lpwstr>
  </property>
  <property fmtid="{D5CDD505-2E9C-101B-9397-08002B2CF9AE}" pid="47" name="x1ye=30">
    <vt:lpwstr>iuMgoJ0g32nfO6xUpdXUlThwr3y3ArvVz4b7IpJO6BRqm6yPogH5J7JB3IVtn0SDNRHPKr7jvFzj6mwbjPS+V15rUrESA20grzphL3/Z48FtT4fQRuRpQhoHRdo+vFqllQxwFftiIPhb4jMh43fe13NgeHMTPQ0gEuIeUroAIiv1l0HMSYLZXrQLOKxJedPA6+5Oi74jpds+xkEUb1XKRer9zbKqQZd+0o7AdQIjekPeHuL0btyVMpSk8vrrvSI</vt:lpwstr>
  </property>
  <property fmtid="{D5CDD505-2E9C-101B-9397-08002B2CF9AE}" pid="48" name="x1ye=31">
    <vt:lpwstr>8RGk99LgO7FpGCsRsr26RVu1jLPFP2F/akFGxt7Kw2QfOCb0GX3wy8IW53KUMHGR5I2fQLHzxszv410efodpelbDLF7GxYThXKfsIX+PrNyJFd7J1/J2D6lXquDi6QLFDNkzYIusV+MmZVPc53V1sIechk4tZqhhsM6sdhfFJD77a0J3MnkqmBHmRRk07gMvvJhYtFudJig43dkrjpLcEZaJmcmYWpm1w5mFl9b5pFnsFvoqcUT/UW1FPdJE9PC</vt:lpwstr>
  </property>
  <property fmtid="{D5CDD505-2E9C-101B-9397-08002B2CF9AE}" pid="49" name="x1ye=32">
    <vt:lpwstr>ojR5d604BvL7pgsqAILymzBsoTZRCgW5KOvmxW6lb7/aVNG2AoRm01wMr0sxz3txRsgSYdPZQqpUsFeCFMy+zaZmNPtiX4cIc5Pgxyh40jUTbNNx5rKjpmx3ueQyHg5DNFT7WcAtJUng0gjRsuYDgO+kQUMurzdeD5UhJkE+32C3WnzwSCNkisdn2Ytv0UbFV+pSTog1GHr212qX6SsaiJMShYA9kgQAPw0JCbxz+zfPVrLDJoSXCLG5MnX6V6f</vt:lpwstr>
  </property>
  <property fmtid="{D5CDD505-2E9C-101B-9397-08002B2CF9AE}" pid="50" name="x1ye=33">
    <vt:lpwstr>Ll2KwAsfdAFg4Mk+L4WZ6bIcQuU+pWL+nmkOKdiu3whAc+gPh7zAakzyRI8s8OBkd22mjG4h+F+jTa9irahtxf+trNy6O/EQabOjbsb/zkRo9QM0/KP7ey46aX8vAzqr9UC3Wf/tO+okp9GmCr8Rra7V81Ul19/eKeGs8J0fwWkBsfaPvrhl/qDST5qYO4oa8TG5R1TKJ0y8/TVxsKzX6Y6UvFJDvjgdXYoxy9LyUYoTzbXwcxpGnb0SdCvSM5k</vt:lpwstr>
  </property>
  <property fmtid="{D5CDD505-2E9C-101B-9397-08002B2CF9AE}" pid="51" name="x1ye=34">
    <vt:lpwstr>/Zwd6tQV3htZia8hOI1e19s8ezD+LBgTs3VXyeWWM6mDp/7k8Eh1g5m/AEuK//bv7+aT/jFupYpFYGkauM7wtJlyv0ka579NO6/f1CXYu7Dh81sJk+4hOzGSPPAsIhXe68fMK2jcRnBMUGNcAFI2lsFA1Hg/ra9L61nxWeDM02JqOkj7LQtNDJSbv/PPgqQDjO4NJvXQFGUI03SFixo4Q4Xlst5rsjohfhKzDzFWAiowYuF9MJwH8sjF9eFRL2E</vt:lpwstr>
  </property>
  <property fmtid="{D5CDD505-2E9C-101B-9397-08002B2CF9AE}" pid="52" name="x1ye=35">
    <vt:lpwstr>/yJb/6j86LJZIoX0YBiWp+bTvI2Fnk8xwgKDl87L4FxdrRwuegDpF88qEZ9S+3v6EpiDAsIDrw23ikIG98nQ3brSUKm4IWx/Yre/d1YqRP9vS85a3rMTLFyA9mdpbBp7Ucmw6omFub7RSPqU5yLRNRD40QD3cU2fE19l1SOPyrB+VS6u6tg8UT2CBzf4FVUCSfFJF7gABRSaY5x3bzySmKzwdT0iS+HhZQ4EtOXfof3NL+2SMdhBrN86ezvFgj4</vt:lpwstr>
  </property>
  <property fmtid="{D5CDD505-2E9C-101B-9397-08002B2CF9AE}" pid="53" name="x1ye=36">
    <vt:lpwstr>SvjjvS5nbdJ52hay4FESd1gAnHO282ngSzZH0wSCKD+wMF3Z+VuT/JRl22P62PMK+WgJLk54R4251Xfa+/m76tcc7kXSSrgRXNcMglrPLBwNL0+jf2uFG79VhA0dja+/lOThEeQMCwY6PVPY/tu+UNxvDmbUSPL7hzQPWgPVGXVYQLfzJGor/z8fBxpAmvGpvPYvPTQsRYeQVYhjFB/z3fDkJ0fccof3il/wl2ztu/Q96KBxS08KNOVLBhY+Myo</vt:lpwstr>
  </property>
  <property fmtid="{D5CDD505-2E9C-101B-9397-08002B2CF9AE}" pid="54" name="x1ye=37">
    <vt:lpwstr>1xJhwkKbxsyaMWNUEc89xN+Yi+203st5ysDGIO3uCy/Hzx1OWFLmUPiZRpNsHojMb4P+X0xG7m/om+M0wFjS6cSjijpNQaQ7c703Kv7TMNhsiITX5zktRxNqn9p7rF8g05COSG3zMaOoej79DnYWCmV7h1p359WDteh+xbv0O/V6BXXybGKWQ2i1c/RcS0PBHsdAoFrhZykD3BPJqb3X9TZXO3LJPYFaAzPTEx97sk2qor0Vnlah5vv062W/a/F</vt:lpwstr>
  </property>
  <property fmtid="{D5CDD505-2E9C-101B-9397-08002B2CF9AE}" pid="55" name="x1ye=38">
    <vt:lpwstr>UOqz1y9m8B/3MNkiVbDgGgC6WGgC0SZ4XxE498inyO6QZBNPdi7brfSYxz7hsnPnb0tRm4QeI7j1NgtXsfXPRiXglZrfJrOVr7AqFnn7Yinw/mXGxt7m34RLuanneU3311ePdEfK+nJ9hKTbMAAumtuAwP+PwmOs8I9RGaMrDrWcfosm0tPvq1QbaKw6ZYyeX/8mts/YGGcPqKYM6z77F1TI2TfmZBpYt9oT+6ThAfmSgfi/unxKSPLKf7GFwft</vt:lpwstr>
  </property>
  <property fmtid="{D5CDD505-2E9C-101B-9397-08002B2CF9AE}" pid="56" name="x1ye=39">
    <vt:lpwstr>56bfXa7i1+GaBHkfE67mlcOPp51X+in6BRJbHa+fJLVdkYpaIzJEKKvol7GpWsol1MawxUC5DJRpMXlkh6v38+VgderZB8kj8EtiP2O3W+2GCDama4jyl4nKt1CyWWMsoLWvGKWu+gXEFCUQ4yRUn0DDR4CIBjyjTbq+R4fAT0em10LoK+ubtpPxFqxbYNMMF4hyQ1R2PMK7VFn/VY9nd8069ApYKkua997rXSx3nF4GM0PM2WpdJKimaQG95c4</vt:lpwstr>
  </property>
  <property fmtid="{D5CDD505-2E9C-101B-9397-08002B2CF9AE}" pid="57" name="x1ye=4">
    <vt:lpwstr>LbZzpqmsFEQL3Y7EwM2nt1VRApBqCvX1qiiXXPSYItojdLm5vDUmLQefYhRVmtvwASgr987dM3ff0Rczgk/KhJh3gu38ek6SD2AW2uGBogPVp6W+Pdpt59EqdC1/RWK1Aiobty/efbtY7mNNe4kSvDHWr8BncmPSvofCGjeu7XjTwhwFdmV08G6qOukEu0zdZ7xFGMLQHHU4q4+ypDNMjtDos3ZCT4tYB7nBx30vKD3ZPJZcuXhc2CAHdRVSBET</vt:lpwstr>
  </property>
  <property fmtid="{D5CDD505-2E9C-101B-9397-08002B2CF9AE}" pid="58" name="x1ye=40">
    <vt:lpwstr>y57SgHNbC3ewskgUlpeE5Rax4sSFDPiYCb16lEbjesGMdJulWV8RvTBbP045lo3zSA+0EkKmAB4sQIO1h++ygW6cjTcvJnjfUtZOf1mUkFgD1CsIDWOaaHmvE/eyEDGrMEEJdAThwOR3OmYAMjhpQpqCre4rJ5JiSe/fGO6rktWLir3FhXpNwXiVPEP31dlP9MXCzZ5iBpZJHv0Y9YWCTjtnOcVorRmeDdz1iJpVH8d4v/PdxoXfpEeHiili9ER</vt:lpwstr>
  </property>
  <property fmtid="{D5CDD505-2E9C-101B-9397-08002B2CF9AE}" pid="59" name="x1ye=41">
    <vt:lpwstr>Ri+xGWGQv8KSH6XSaXn0hJio+6Wrd0BFYaD4LqNPyBPsg4CglpIw6RXDd9ZxnfCqUOipk651Kkm/rA53kHC0SYKWcWg1gLwQ0iFweQ/O49cFvkSoSQ12uT6OhZQsQAKQ4Tsnhm6q4Kg6Pw6/zqmlBL5razM7+cO1EGxztHlXvuuAGu7XfCFAzAj3wlK7GWhOMrzXXziKK/sql1YCe7DmRu06Yn/waQFkPHSFfOQ7JPe8nvnSYl7/f6XWnsQP4A3</vt:lpwstr>
  </property>
  <property fmtid="{D5CDD505-2E9C-101B-9397-08002B2CF9AE}" pid="60" name="x1ye=42">
    <vt:lpwstr>dzUJ1hDJzwnz8gSK359BOc7f60JucbUpxL7yJaz6pn9RhJvG0svUWyeufjvxlUXDdKOKQillQEKukFSczvMr2di1svEHGf6duXreVW8uNTHW0+6egYuZ6hYdxWDB9AajT/lT+BjU0eKQpWS2W/hh+FeD2fAWsfkO/zX7uBYYaNqib3vVWxJrqZEjnIcnUzQH+pDaU931bBWVIP7tE7DFN1rOA6/R4nX+eG+fC8LUQ/zE5+vt7X9K+5lUufFJEgs</vt:lpwstr>
  </property>
  <property fmtid="{D5CDD505-2E9C-101B-9397-08002B2CF9AE}" pid="61" name="x1ye=43">
    <vt:lpwstr>lUTBYgcWxYiOrx2agDSwGz4XT94x+I4hMoUh/sT9Sh2EKJ9i0ZT3cu4Gj2+PP62VQlRAUm9JP5dnm8JoZsFcUT+CX/Y+bVXuuiZ1SHVTJ9+EyqgicoBN3s3Y8H30K9N1ngPJtBoYag1DWObasIrY+6btFYurRt1fkF5OUp5SG/0fdtBOKyo/EE0D9u1/emxTU0P60xq8N8RivZZXoNdwvWg4o8dWboqyb8kLp5S42HFZ+20EJ104iMdte6agygV</vt:lpwstr>
  </property>
  <property fmtid="{D5CDD505-2E9C-101B-9397-08002B2CF9AE}" pid="62" name="x1ye=44">
    <vt:lpwstr>IZ9kLbx4MjlosHer2jviOt23pkMlT/oeGhAwHJAYUvmJF2ds/3/wne1jFS1ZV+Hc70xSei57cfh0s3YOhCOawKa/wLTz8nPPgPo9tunLJgDzYTDLEuMVHl69KEZMILKQcNwBcryAadgZ3ejla2FpCfGIhkflIekh66Ay4cLumPSrDuNnliG3P3XsRVsDNrZm4ahWXh9IelunpHWySo3VEFaGRBUsxbM58pgCoD0gAnA3d973KK95O3Y5Fecrjy7</vt:lpwstr>
  </property>
  <property fmtid="{D5CDD505-2E9C-101B-9397-08002B2CF9AE}" pid="63" name="x1ye=45">
    <vt:lpwstr>PoQlmqJsItk3dUS4f7vz1iMD2riaa1p0bptkqlRuVXkt6Uk+ifNegbRKBXnh5ZVl9VgDaA9OkswSQwHuvvmFHXoPy5QUbMd4XaeP7d4hAh8HGG6j50CxOrrbIAQgkAwl6ndITthLr+bHjqhDvCO374VXQOK+MfEtZ+x286MPgnz1YMoVvSA+KwU+ArWx/lzgo8eyWwXyvPpQgV7ha+yt7OdjvfOUoh5VbXFXma5z22YEJyfb7YMn3I6AD2hXcUm</vt:lpwstr>
  </property>
  <property fmtid="{D5CDD505-2E9C-101B-9397-08002B2CF9AE}" pid="64" name="x1ye=46">
    <vt:lpwstr>PnqdjQ7vYM4z6nuzlvHctYO/8myGwYbJx9bVu/9Yzm9F7i6omjL0thutkQwqUP0BogdjbpXJpOFa2G32do3HTJAH0qWt6yW3nbr8PtVnBHjpYGwC+ieii82XdNix3Nv8GL1uu3bXts34lGDvjphEcXJjLI+rRN2+zOZ1bFGunAGeyxoOQJaGACm6q0kETs3B6nVof9YhQpLIcp3ElyCgi+PeZVtw5qIxFwBx1v9FlhDTD+EuvDb3KafUarGgkTf</vt:lpwstr>
  </property>
  <property fmtid="{D5CDD505-2E9C-101B-9397-08002B2CF9AE}" pid="65" name="x1ye=47">
    <vt:lpwstr>36mFTjcxkz4fOlM0/iwpyw7AEfFT/0GVysK9GddD2q2vCLFX1egqXhabHUY0RjReGyB80GqVfziK9RPsM/XmxLkG1KUbnBQXjMvRT2igm9Aja1HYAWD22y0/NQBG/UCLUGiRlfIk/eI6XAnxxoijVNC0Lai6xAqlPzuW3JgBdIJsYeHerYizUmckRDFNuj/rv5hxt2+Y09itzYtVxrPdaDdjyETR6FAdNdYT5yLU0oO0NVo72ObxakBrbIAND0/</vt:lpwstr>
  </property>
  <property fmtid="{D5CDD505-2E9C-101B-9397-08002B2CF9AE}" pid="66" name="x1ye=48">
    <vt:lpwstr>j3FKJdzSy953hdMfnkfJ3DQb93B2LIDYzsUeCfVlx8foQS73b3PNCPd9U2IoNs8bNlE+bruYjwgzKa760afezl2Vq8Icre7JY/GILPJiZDXkPXDUnfRqqGD+6BD+f8nBwnlzjnDfw2maq8oL6XCAbNv2n+qWWhAvMBte4pXdenctHUTeyw+pBY+nAuNaiNmE2tdxvG6lJ0QMAgAK/I7X42PEXrKwcn6MmCrHJ9tMPIC0D5y4xTE0SXb9BQ5l+Lq</vt:lpwstr>
  </property>
  <property fmtid="{D5CDD505-2E9C-101B-9397-08002B2CF9AE}" pid="67" name="x1ye=49">
    <vt:lpwstr>zdvyQnk+1zY72bSlI4DjfsVIFKi96f16DJr59DT0F8qAbRr2/xhKA73Y8StAwYuap9NKTSSOK1ustpeTcbRA43gEF33dkl/53AAMqMOYC723nbTSEedNMqnGV+ph8VEf/hfBY04zmnAweb5z+S6oyuTEco6VyDz+TdpJXxXBNSoiEL52EuUCaODyUZlEZIkVSsnMgZaMAmtSfkONG7DaObR/ox1YfT7wSx4UVmgPKUj7auEEMeYDCmyGl8iPFWW</vt:lpwstr>
  </property>
  <property fmtid="{D5CDD505-2E9C-101B-9397-08002B2CF9AE}" pid="68" name="x1ye=5">
    <vt:lpwstr>GGxB+QzOvrTrzOlPI72uJaUiwmacxiQOM9CzM7wfBWgVb7Y442qDo8d84tqeHaThwitny2yTxrB70w2mF6x3QYpiRS2UYOj39A9JYbgS1ktNRAX2XcTZ8PRDxejYajHGSLCfMs6uOulmwOeVWE72IkAr4kM3NsZJ9Mo3qPlQcFyShjkJeuyC6xonTIstjoqLgUMJjxgd7M2PgWA36wid2H+GTKEnpdbn4F8qw4pAMVIkShCVUYHPghFJRqPbm7w</vt:lpwstr>
  </property>
  <property fmtid="{D5CDD505-2E9C-101B-9397-08002B2CF9AE}" pid="69" name="x1ye=50">
    <vt:lpwstr>gS6prqIcF5SKM/JSMmwoRPH//sden7sPXpPq8jEZyFv4bVURaHaURcBBjeyGmujVV7S2X1RL/yrYFesYh0fsA30c+OZ5ar/lZY0qBrmH/eJdNAPDusiT1j6ebvQNBv1D5Z6ecfP5tQ7IxvchuXTyhTbDnXUOeFW5tA3ezNHpmUCrHDvCMCTmU/uAWnADvJsGs3f94eDCv1DqIrLFgoTWy85ktPlOJFLrXDIIcOZgx41dA2irrzcV+emmcRO0ebg</vt:lpwstr>
  </property>
  <property fmtid="{D5CDD505-2E9C-101B-9397-08002B2CF9AE}" pid="70" name="x1ye=51">
    <vt:lpwstr>uG5fwQ+6SjzG0wa8QvY4Bbhy4iqA3T5Aq2hWVR8/P0aq1+b90SK5R0OCuXMXRx97QiPL6lfxRZyYcb7AslrlvmCtEIFfq8EcbzRZcboVs1XmtcE+fh5wHBf96zM9Y0SjTuVgEF/y1oujzmtjjIpuV/ZYRP7tW3kNXQIGd+LzCSA6Iex7d5fxipn4A8pkB4rfi51IJtUwIbzfLhCw3Sb3aikIrZMaNYNCEY03bhpd1ZthJgl14DPR31/oUKJhgfO</vt:lpwstr>
  </property>
  <property fmtid="{D5CDD505-2E9C-101B-9397-08002B2CF9AE}" pid="71" name="x1ye=52">
    <vt:lpwstr>0sOSjZFCi3QIOw/6Yzibtenqt2Vavwzj0jnV+tRNbVX/oNOccQh5QQ3A26HsAUPjrfhhBmJw9gFKXw+Imx5hkz1b9JqO5T9sLIQdbC61Z/iFrXnxzAZaJ92SmYu3SRb3ZuX6Te2FQ6j4HgdsuTNGHqKq00qg3Yr5EyaVUmKrGwJyYgtU66ebGW9KEVT9fFt4saUqwHqa1AchB5qjv/uUE8sqSqMBTz7bExwJa3/AU1MnYKyKbTt7CJpHxz4Rep6</vt:lpwstr>
  </property>
  <property fmtid="{D5CDD505-2E9C-101B-9397-08002B2CF9AE}" pid="72" name="x1ye=53">
    <vt:lpwstr>ezQG5eJcceJ+7wc7P52D8wxA7hD9b1qsnkAg9IOpUXQJi8zMoHGYejMNNB1a+/uM51Z1zt6YH0KgN/i7t/hyBbeJwc9UyiRXu766x7pfu9wKDiXwXJF/CqXpWoci5DaYjZcy6kxyANBW8n0/kDMKQAQiTQP1vpRFJIBTS+QQCNAT5oOb51UWEX2BRPcW6M/hhFcQOQx7JbTKpufvHgASt/uL5kZKgNRVzI3zE/28p0OwGvSXqTg6JO5dn/5gOY+</vt:lpwstr>
  </property>
  <property fmtid="{D5CDD505-2E9C-101B-9397-08002B2CF9AE}" pid="73" name="x1ye=54">
    <vt:lpwstr>QwNr9rnpCfCIjj/GBELLqFlIRUAdrBdSWKRfsVFXO3lIOfj0PPeRMTCw+behN6pcmios8W2WorSbjPB1LnrlokcjWs4Zna39Sjpw+0+OnPKtZwZ1LjVuzOzIlirtV52yWFemrUA1SldDgxtMyfHrDhfvT0DZ6nTvJzD0IDu6VU1Y1Z12iQRDOSEjkVWqArWuA/NCRoxhiC8HSGhmAqyMJoqOfPyniw3jNI4iX1HwUNL9eSCN8pWqTUcYXyFQ5zD</vt:lpwstr>
  </property>
  <property fmtid="{D5CDD505-2E9C-101B-9397-08002B2CF9AE}" pid="74" name="x1ye=55">
    <vt:lpwstr>5raLdkK1hnT0k9rSRpWN8WYvrI4bLbvVj6ZVztfZsTh+lqQEO7pQHaF36CgRJB/mwLql3Z8vj8pafcaIpNvwl+ooJcziuT6BesUmpW/SZCh6NlerXnAs9mst488hqHkeQDEhDGLZmDyyAd4BUNGcTb4LOQ2UFGuO0KynQIJJTlYdfPtgfPqt2lRyUE+iR6iIkq8vjKF8GegZcqVrjud6B2WIlgJfiFqfxnKIiDVI3WGRxDf4ic0lBbhMp0kdIcY</vt:lpwstr>
  </property>
  <property fmtid="{D5CDD505-2E9C-101B-9397-08002B2CF9AE}" pid="75" name="x1ye=56">
    <vt:lpwstr>gvPydUUjIMSlJOLePzI8atylPGQ3Oo3noPOyidEPnV60XrVCMlbmBZaggKWQ7C7NHrCbXsjcl1sBpWVw4nvTD9hygshYP1A1MVb6ZXaxCYwQa7xDSMbxGh6MQBBeRj4jU83ThylT/7zcjAz6wGbfnpzqe/WrGV2LPQI6wIQp9AkJZeE3D2t6x9QjTzKMwG5VTxjnKVLvlDrQ9q3BR18MwFi4V4+H/NO7bb7ROIlWGy5QG6smqnOQDkbdh279Auq</vt:lpwstr>
  </property>
  <property fmtid="{D5CDD505-2E9C-101B-9397-08002B2CF9AE}" pid="76" name="x1ye=57">
    <vt:lpwstr>B4e60PgD2Nd5nlOEvS2BdZep1Wfw/8urBOUf05KtrIV7IL8+YTa2PhEbSJaUXTKkz5HzTn4DvBNIuMtOtOAyzgJGtL3iew8IHWAR9RMal9+hk2NXrSEbIYoRZVZat1YO9UWzHeA/BRMDBfgrS5vVIV1VRCiwo/NCWzXsMjKG5kyTaQ1XTqtVGL2iCCjL4qSpe+zZQs8sJpH+sTsDhShXPAkS1n1YPW0Hv4EeZ49u4QhjI1VrRqKtbSpYJwFeOWy</vt:lpwstr>
  </property>
  <property fmtid="{D5CDD505-2E9C-101B-9397-08002B2CF9AE}" pid="77" name="x1ye=58">
    <vt:lpwstr>RtXKfXQrndXXzpQUMw85n/5ZUe07er5tT+qKpoWLmZ9LbhlS1dp5/xyTxS/QHrqFK3uGXx/zdNqCNrxCl0PhLn0pxbFbc19fgCu9/qiud0Ug2TPpMg7ybAsrWslIyRUPkF94mHAlmmEIC2jGIwLsf7DMyC+Wi6EIXl764I0oBu/9/pGwkJwCLGt0BeVPPnZYYg3Tq9kRR8yHJKHDXM2OQwO32yxA8t7B4W3fAvQogrkA7x6jBjBnrHtX0mEUll7</vt:lpwstr>
  </property>
  <property fmtid="{D5CDD505-2E9C-101B-9397-08002B2CF9AE}" pid="78" name="x1ye=59">
    <vt:lpwstr>9zaWA51lPyhoAsX8jlBv9w5MIj/9kBx6+grZMAVERwGyT9PKXv/B3iSYer8Z7W2BA7o+lGBSPM/8EyndmiQDflRz7xFf1vINMOzqk3W0wGH8immN84h0b7oqNuUYQ0jqIAW9k1wHZ92QAmkjcCZaYivF+CRMi4oneP5Z1u8edTuBrw+3Od46NA3B29uX++eRzko/AxiS3wC8oe6pYLgSZ6M2e8BHIDEW3HSKU2vhpBPRKUNZfVOPb+mOoGVWLGb</vt:lpwstr>
  </property>
  <property fmtid="{D5CDD505-2E9C-101B-9397-08002B2CF9AE}" pid="79" name="x1ye=6">
    <vt:lpwstr>IFnqLetNJAeXIizdGBwdnh4ywAq0goq65wyULUg3oYQ377e45X3M1Fx9dAnQw5jcQKAmLNP4fk8c4QBTMvm5xvKxNWt9eIrXLsTiWRxmh55OTaFYysw3HlmKylvGF2ZJWPhI2D27boZ9u0JBrSz0rqS45YWMcvdwoG9h8uLBalJp94rZPcHgj+HAqSecV7AD06UoOpBA/Xy3TszjIXVciWU3PYp7uaANmdrhepke4jJstCbT+idviRZDR0cHeXh</vt:lpwstr>
  </property>
  <property fmtid="{D5CDD505-2E9C-101B-9397-08002B2CF9AE}" pid="80" name="x1ye=60">
    <vt:lpwstr>73sOLw8zCgTN96/eT1E8sFHxN/8WxEhtlNoOdyMiO1G18RHTH+/5iSw4v9xwOLTdfRzkpsH3oRbqoMuZm7NSSLdKXKv0OrYcOA1f4QMDpjcdzj0h0C3VUsgzfnej4DMMxMNzrfaaU8vkGGil51T4xUO8/vBzRlcqzeo8CMDenbYd//9MnjbizJemecbS5uCnmOHK1DftWzrNB///DAIiJPdg4maLGLPz75G1UOH2QO2dA5AxOcevl9549LAk4zr</vt:lpwstr>
  </property>
  <property fmtid="{D5CDD505-2E9C-101B-9397-08002B2CF9AE}" pid="81" name="x1ye=61">
    <vt:lpwstr>Z2CklPU68hhMKHTeYEXL5XD5QK4T5fRwCIudQIS2bRVwKPkBPG3Sh9SNfQPPa8yKIkCtlqc57R9xW2K9HqOJN/spw4+MYqF/GgtuLl4F8fMcziFjsbndOQ9RyeERCqKG2syW1e9osZSptrSPu2AgU/oV+47SagbrK1Y4YR6ULPSuWhnMRhCkydWvWF0ubriXHs2N7RD47aIxybjFOQg+9mxCCvHJ6xybr6493Y9pD9lQ8f6giSXkXc6ERaTCkn8</vt:lpwstr>
  </property>
  <property fmtid="{D5CDD505-2E9C-101B-9397-08002B2CF9AE}" pid="82" name="x1ye=62">
    <vt:lpwstr>c5Byn0YBCM9qytcRwTq0Gj9rTo45MxPIJsr32/wplpkbAdSMmyAjgFpTXCIwfESt4KMaL6AeZuS/QO8+WFvT+pA6FG6fHlT7qu8+VJduzvn1JdJFCzGKJEC2fxfqHues1AJi8oM2YuSG9pq0z7mqTiwM8NEvBJuJjiIOK19FcWbELGyMYUGLoVtoivG0Ance+G+Z2zFNzZh8LAIrCPoAew+Tj83XDl+taaat9bQKr1kg5lvS9sivUBPkxsmPdWh</vt:lpwstr>
  </property>
  <property fmtid="{D5CDD505-2E9C-101B-9397-08002B2CF9AE}" pid="83" name="x1ye=63">
    <vt:lpwstr>EHawpAgIrzxoAR2tEgSSI/LrzoScqcG4mksxPbPu3yVmVTfE3HKPdUQ7iLexU3Iem2GFMYkbYsuLJvbH6EJE8hinTvuBWWsdk5K50MCCxwbkfmgv7gtxgRzV6HF2keWg287yr/iIpzJt4jRs35JMlmP9ULCUPzA0rdSSAQM05oMpPZYmOIO7XJpnly7BInn2vN98TeDYNtacPhq89KXhoGyMA8bw6vxOiglK7JjUz1KNaaIDIa9i7XNyqd1MFP5</vt:lpwstr>
  </property>
  <property fmtid="{D5CDD505-2E9C-101B-9397-08002B2CF9AE}" pid="84" name="x1ye=64">
    <vt:lpwstr>Et9Um5+nUShBDzulBp0mtLzvb5Ot2KWDTWO1RLEMbtXJNBa6pE6QutXGHv7W7pbhNqU0RfI5zOxFJWYl658qgX3VeGofDDBRPcS1nxq/y58vV/hXY2Ofs288Zj6LWLQRDqmXnSZRafSF/LeTH/3WK7Rzag5CVv7X+jvW4b6rrN/841vaS/0IGIwksfzRUEbqZdAkp/4JFa559oM2Q1F0WivL9DKS8GNqv2QZpE2h4tMqc8amX6y9sT5eXAPBBHw</vt:lpwstr>
  </property>
  <property fmtid="{D5CDD505-2E9C-101B-9397-08002B2CF9AE}" pid="85" name="x1ye=65">
    <vt:lpwstr>cfTKdjOGME4GARmspJH5Xl/6++7tSEzG0ax9u54IyXpMFPY5TbB22sabUY0gBrXHaQySctWC74pAtmPv55KhXcncxpr+OtzMQfEOuHzIXeayg30hUWJ3wfoeE92AxXAyWOtokEwYGG0gwvHLmvIuF8Ac19vFkm0f0Zikfgapo4uCopMJv0iyT7qlHpbSyt6BxLlhThD5ty2/mcr7N3PisPDXk+gFSO3Bt3mQhdmpDe1+4GnPp5YmS0eAPaNGTxv</vt:lpwstr>
  </property>
  <property fmtid="{D5CDD505-2E9C-101B-9397-08002B2CF9AE}" pid="86" name="x1ye=66">
    <vt:lpwstr>Scx/nWjx2Qrh6c6W7v6oZbv8I2Vfh7Bi1iZQiiRQC9Wcsi+1UpNg5ZhvADott6jtp66DfNasiVmCWc7NDUjF4CgM964RSoneR3gUFEIY++GniHvkqPwY8vcOc1gy8Ybwd1JCS78JmB52soY9JLFf7Uy4p4v8sh2OCPlT95UT/nIMOCtcZ++iAI9SFovzudEOeAyTAJAGzz0O+3v4rOWzlWIIiiH0SAd8EL8N4uPsN7v7DA1z+UqEoJC9M9t89Rs</vt:lpwstr>
  </property>
  <property fmtid="{D5CDD505-2E9C-101B-9397-08002B2CF9AE}" pid="87" name="x1ye=67">
    <vt:lpwstr>aPlJ/Irz6c+zqy3UYNKecirLp/iEnxewdcRuqxpUre5kRb2esNhk/g+TN3OoNTlDEQQLFpGJ/9QAMXkUaOa7fT9IqXbd3z+QT7SdwvQ2/UHKeebPFAAQR344yqsfFHRNf2MPNpsnR1TElqNlNwjb9ZBXIW1cpy4kuGoAoPV9tSmMRHDiDOWvnt8LozPrsPygAUwMJw4D4Y/85+hufAKE7jnWA+gyDi+fEI433PyKmDp8JnVDGJP3ii1xvnaW8dk</vt:lpwstr>
  </property>
  <property fmtid="{D5CDD505-2E9C-101B-9397-08002B2CF9AE}" pid="88" name="x1ye=68">
    <vt:lpwstr>t6WTvof2g5tq0i8MbbX6uB027iJp/+MKysi1xGHbPtYmRP+5cwVoe/UBDCrqXekoHzBuXOJRcSLGc5Y2dcs1GR+uFijKO7TrugXY2+7mOLSKBehYGSMS6p+W8dnr3KMaoGmDHi/0xexCEEA8xGSvFOOe/rBJC4kXzYKU9oiRmVdqErS2JW75pX33Gdad28Sh34+EAJMGAltFZ1uM465pJbbSkzszeOYIs/mDMFQ13w6GY57oNXeNcTfBuKwKgSl</vt:lpwstr>
  </property>
  <property fmtid="{D5CDD505-2E9C-101B-9397-08002B2CF9AE}" pid="89" name="x1ye=69">
    <vt:lpwstr>gdJgVAHkavZgq/cJkFhgFg/mreNOABJcBqs03msBdsEH6TwIkNEKwrQkgRwywCg30LJZTp5QKE38Wy6jdvpxYWIRQz/NNBZ/duz+Q7Jesg5EMyDkJVM4q/kdzH6q1kGOAkzLlzml49Kc203nJVT2oxvKnnIJ+l9nZDflBtztYlTrP3kJfBQz9HSCAVzltwhvpQwtaeXnHtf+AZGI5i7I/ZDd+WrYRit2Jtr7xI70TcgZvhTr1LT4wdvNsETMXqI</vt:lpwstr>
  </property>
  <property fmtid="{D5CDD505-2E9C-101B-9397-08002B2CF9AE}" pid="90" name="x1ye=7">
    <vt:lpwstr>WFByDKX0ri7RT/bLpnIBjb11iqw2lqfNKdpxjs/XJd8+oJBJRly63ITLyMnchO+kdNCc45Ait9PUsXy4/IR2b2YUVwELeNclMHrq1Nfg1jCHNeM6YYqdLay2+Rnomqnk1GXNydwMebF+V421y7stEGfAKFGhIw655JAotIyCzbQlGjEeXU03r04fBlb737It7ud4312XoFbJsqNHl481kQuk0RdDBBWRNutfOm4ksNxBrifl5HzKqIxXbMv1XPb</vt:lpwstr>
  </property>
  <property fmtid="{D5CDD505-2E9C-101B-9397-08002B2CF9AE}" pid="91" name="x1ye=70">
    <vt:lpwstr>FMIQp7Ug69bCwazIJ8dr5e+qrT54vwC/7vHA7DMnRfYJqTcWwi0dN3w0cCCfCAg9tO6+Za1CiHL+EQkZLoqhGifdfmb0uf3ySuRB9sE3hT6MGxiQech4HMnJlZBUfJQrN/MOTQfGe4+uqJjCFkLxUfizNHWKjwbNcLCivzuFLELWibaUzpdVHY5VudQS+zCFBP4uQHZjZaDtAFyXI9Thm7hQz7d9IJtlXvQiZkzZeHDqNm5vnGApWy9EtyNOlR4</vt:lpwstr>
  </property>
  <property fmtid="{D5CDD505-2E9C-101B-9397-08002B2CF9AE}" pid="92" name="x1ye=71">
    <vt:lpwstr>1eqQaie/s/MfpkYdJtG48OccNrovkzBlT0umt/wHKv0muofG1XJitix06iWkxou9LFD+NxURA+/KQao1Y2RIf7ccDDrNermy8Y/6jp2qwIyX7BmE2KWokL63MWrxtoYEVNGHpY7ns6XVwFOTobwKQw7dP2I2LVque2ECeKRmyxd00YxuZHCjfKwuvSE3xsSfbk2/MZG9Nl+1TU5pMizOI0XUTepwyEgSCFOvEc31J0l+yRuaSz3vkAhnUviGuBR</vt:lpwstr>
  </property>
  <property fmtid="{D5CDD505-2E9C-101B-9397-08002B2CF9AE}" pid="93" name="x1ye=72">
    <vt:lpwstr>eF/wtA4G+R3LI3IR0oNgjZw7X6m8Sd8vboTFHhXTr++dCYvu3DJ0fpEbFz71ZzNe6gJVPB7ZaXUaENV38Zzggwv9PUlR1w6Tn8/AHwQFIWUy8bqy91JmHTPvne6XBTMRUdwaEzTNFivLJYQ4ug8zFXRbDVnBuco+cphyPTgViub9JrJpMAMXmMu+/VpqRF02BLTpTO8IixzRm5n91/k3HZwAL1pkpSR6mZhT7cyUah37lQ+qLF1pdSLk0dB830W</vt:lpwstr>
  </property>
  <property fmtid="{D5CDD505-2E9C-101B-9397-08002B2CF9AE}" pid="94" name="x1ye=73">
    <vt:lpwstr>ONb8pKR5eI8rOYM3LELmay6edcImSJ1Lcz2jq3Dt6VpsSZKexwRcG91qUzxyP37HF/V/dhSSzwE2YAI4m7kUlj7kSiHycK0wufgEM7Zmag/09ZTwhc58FMa8SCEeas9Oxq6cQ6WPpq0lQgiAI0HDrC4sQX3lkzUnkq5g3SO9Ko4wbWb9D2Em/Dp3F5FsGH/u2OmncthEaa2XxEXXhAW0Q97b6dxa+8RBWZSAB54xB+ydZKmLOmZLHDI0mAOAGUv</vt:lpwstr>
  </property>
  <property fmtid="{D5CDD505-2E9C-101B-9397-08002B2CF9AE}" pid="95" name="x1ye=74">
    <vt:lpwstr>LNdgxuoBn7YJ8HUWd11+u3Yk8/Cv3Lb49/oioTX9Fd0Xp2KLrhL334237TT428M8fQv/eJLknkjaYJBcIUjSW+JdJKFGDIhu8D07gZ53AFgFd3TQDrQBIqDD1UwtypqTq5Py+tx1+e+e0uhVZiQj0r3UZ1T40YY+Nv66wtRhY5VLDy/qHG3rZ7+ZPcc+98BVrUdFtVAz1S9ZjOJqf6vbiT5rV3pc7Hec4HYkBodSycgSrWYOw09G8fF6Ks7oYE/</vt:lpwstr>
  </property>
  <property fmtid="{D5CDD505-2E9C-101B-9397-08002B2CF9AE}" pid="96" name="x1ye=75">
    <vt:lpwstr>2xFIvYhnidm+swAyTmIewXK8/kEsUlVvBO3bhRyh9r3gv1SmLJQPyoP5C9IMI+5BUqabCaU2iHOz9MmPJjQGp5BMsX8A74UpMaT5a1cMa2DwFCfdNbdi/y6xez7buEIqQ99UfFOf4NgFiLLliC1oxVblXQX6NdMHOMDdjA2c2SKaJ1S7IU1CoTPTyHrnRk0Q0+Ip4Arfl/R2dYIRvA0s78wm9sHvNmh0t/wkBQQv8jTwWM8jIUbMr39pTlqOfl9</vt:lpwstr>
  </property>
  <property fmtid="{D5CDD505-2E9C-101B-9397-08002B2CF9AE}" pid="97" name="x1ye=76">
    <vt:lpwstr>26XAF8ZhlBP9al5qfE0iHmtn/ROfvvq5Q0WxJJv/3Y3XJjBA8ePTEWozbDiWoLnxC+8iAmo5b+Q2wY/y42Q2whIROneeu+/FDZ+lUbKNfZAzejRHiAqCeCU5EKAoXNXPRgYxIiA6IJiu7yRSx+ZGmD6R0gmhn/O8d5bfisEVGYzG/s14NjqQg9/rQSA4lelA00rkJoSWe7mZLSpzpGtOnbea7faFPSLLLB6GKYZy7remOogSeyWdoQfG1Js27k+</vt:lpwstr>
  </property>
  <property fmtid="{D5CDD505-2E9C-101B-9397-08002B2CF9AE}" pid="98" name="x1ye=77">
    <vt:lpwstr>gW9+QDgQ2FHD6AmTjMCdG13QzN784/GKaPswSjg9RHMQy9zM3/nO/ujYWjb5+ZUaDsQtyrhT3KEA4+mnwa8IEQTU81yFGBd3szc8Usw0dj/ud7YnINWdCCV0SHiEENuv+epOBMqJWcmiw0/mTpJ6vWoT1naEbFLfaNkQQPny8MaUMl4DAHeqd3JACg3DV7I4tJBZGa8qLvMt91h30lXNCkrpOskPr8Vfqw4sdgSnNhsQWnvjZupzuLfXzAoLxSV</vt:lpwstr>
  </property>
  <property fmtid="{D5CDD505-2E9C-101B-9397-08002B2CF9AE}" pid="99" name="x1ye=78">
    <vt:lpwstr>tLiZ/Wd9CL2i1eVkJpzImxHWLXyzFQGDt/4k+RfxGbTMvAvJWnpc/+isjumtPgnbWKibudnvlyGlTZmdJgrgs8haIwT7XZP0nuJpR7nbNW5C/GbluB3bG7y4RYfhbpPKRPKTNzGvY2nHDXXcsJ4hTqfkrLBxR0PYhnKNjmnqo6XnpC8Nx99OgqnOAPgzTLD8NeIgA4M9SaTsgJnOwqsn5CFMRtEDZRD5uLbM418Kc8aLfpdxs0iudQP79yUe1Rw</vt:lpwstr>
  </property>
  <property fmtid="{D5CDD505-2E9C-101B-9397-08002B2CF9AE}" pid="100" name="x1ye=79">
    <vt:lpwstr>ic8FHJSlvc6sHfCY+T2ikPbGIfHvUCIUE4b/j0vDOiGBX6IQqkqrAwNo6sUVpthUPw8osYnvYZs+UUtdrhFZurt2XB2T+/WBg4d2sJ/r4SVimMuHU8hoYqm2H0o7VBDAL9jvGzf7BME6Uk3pTbzf6p//cCeRfpGHeb0038lGJ6B0MAu3vqi6++zXB+b6+xEDMxsGc/vzmga/L0H6oJDAZaRiPfPrn48bBMm5LML/pdwvIBMi5h5sPGz5sdvZtQF</vt:lpwstr>
  </property>
  <property fmtid="{D5CDD505-2E9C-101B-9397-08002B2CF9AE}" pid="101" name="x1ye=8">
    <vt:lpwstr>pqPHhQQbgI1A9GxDqeTEE5yENYMOaKL7GXnbeb3MO6u89xxq0bNQVbepaKNfOsfCmrJjAxhgxju0uktmfLNohjrFW68sUN26nux+myjgTK4vYpu1qCQyYQo+F6QzZoCZVQc8vpGwECWrgRYJGEYPs0lBmco45XvoyMtbZJxkECSDPA/K6OIEYQNL86q2/sGRlR0K9/5pF1hMhpDseU85FsxDwyed6nZOcJ10dJx1VyM583Cma9zVnZDm1HWimcJ</vt:lpwstr>
  </property>
  <property fmtid="{D5CDD505-2E9C-101B-9397-08002B2CF9AE}" pid="102" name="x1ye=80">
    <vt:lpwstr>UG1AWZVY2DosTfYuI6+ekODmcT+ZOKVwXLfFW0O0RqyvV3btVGc4H0VLMBK03Rkx18fyvlPRYnDqbmFLTDa++4F8Qg3OPCiTCZw/oaxoyxev9fUANQzhejAkcd3zJHFJLLwm2W5/9z2zU/lAoZ0YaZtsvLoj4oRB6Df1dqpHLx9PbT4uFoIyWaNAgBFfSTkNMx5RI61or/vxxXeICXy+35ns22Q4KHB8LY+H9wGpMvREFIRiKY8EsRDTNBOnhAe</vt:lpwstr>
  </property>
  <property fmtid="{D5CDD505-2E9C-101B-9397-08002B2CF9AE}" pid="103" name="x1ye=81">
    <vt:lpwstr>6y3SL4BWEvsy5k8Pb/MF3BaVDXOnialzzy+xoWFh1rFhWqF4WIrADnPnKBRhozMWQWJHrLf5OfudHs2QZeXf9hK1Zy5XamdAYXCTNbitwFJwWkb2rR4Hy1hg4/hJNlodFL+EnmPAWq6ktN4qL+/h8nuGetp4hVed0eBK8Pm/vfDYWzz6HbQd23GUV4TpGNr8g8GPK8XqArYjSnKYYlxYtEP7sOlZjvlJ4YuYPdl/iMhCwUE4CETbOysnN92CKX/</vt:lpwstr>
  </property>
  <property fmtid="{D5CDD505-2E9C-101B-9397-08002B2CF9AE}" pid="104" name="x1ye=82">
    <vt:lpwstr>EL+jt23+6Hhm7pAOuTTOAYK7xVk61hYmI+hbZp62Teepq0XShLRZkHNxpHz6JBg2iBhI9CfWLTN/WqE3n/4fb8N/guf7tTA1cp8xoJb726ILeH1QJyv5wte7jRobiUZ9esqPZCDf3i3sV6rUDAXmfsmwM8VR4NcrkFquUzrIIehENnwoflDh/rNI5eYh4/tp77QNs+vje7M7hlXiMnh1rf55IPU/T0x+hiKfhc+qnWUzOYwcdfOqrxoV5aYdrpz</vt:lpwstr>
  </property>
  <property fmtid="{D5CDD505-2E9C-101B-9397-08002B2CF9AE}" pid="105" name="x1ye=83">
    <vt:lpwstr>MUhsVHYcL+YPzI4Y7ZzMK3Ui7kY6EByQ/rnh8R7ojmLSsGy/7sTMmIZHe8Zt8mt1DQS6SZvCksthOfTq+5D8Xf5IKwi5MpYE3+kc2Qlv8whiCSWsDT+aLuIUUz1hSwOtU8dsWjieDn7gEBplJEyhmXPFtVsRMjg21CFsUt8OBg/7zm8z4avPPcQhQgjr69/fngOggERZ7deCC/5C3Vh7pZVfp9hdhvbSKC9ucGvtQAVuquA03MwxtfwDkqEj21l</vt:lpwstr>
  </property>
  <property fmtid="{D5CDD505-2E9C-101B-9397-08002B2CF9AE}" pid="106" name="x1ye=84">
    <vt:lpwstr>ab/GIioz/I1jRZKTZuZxuVKAkm0dbmSkIm217C2Wynlbn/vVmlZf/yEATRHDX+iKRXyOp3k6ayYhIwuQhNA7Wcv39JVGJRtf9BLt6Vj46EiPMFdm35kolV5NAGt66DsazpRVi5MlfaMGMs7JWLhDv8eziHigstnKJrRHH0vd4yYEf/PMIkujUPifCy4hnQLFWkXdCiPnbp9KpzqzyvN9+2FjZgLqWHSvNcbNFmDZle49IcwcjOqYfTeda6MNV2l</vt:lpwstr>
  </property>
  <property fmtid="{D5CDD505-2E9C-101B-9397-08002B2CF9AE}" pid="107" name="x1ye=85">
    <vt:lpwstr>+mPT7YVh9brEckCU+GT87O+hYvEQvikVc6xnm2sIzX9PEfykAAtlOwfOnkfEPAw6LpQ3vyCAMZdsGg7E+NLxuuenM7PExL7H6oBpAHhg2SCXs5G2TX0j5Y/0vBKR95s7C1pvW38tVy69o9vnw9IZLE7bNkUhjDWp+HFcWCUHwijymU7V0mZFz4fEmupaPNab5ZtoGKl3dv6EejDgWFLjkKg7PFJZAUcRjvMCelXaUTCl6osl0Ehrforsm2wdiX7</vt:lpwstr>
  </property>
  <property fmtid="{D5CDD505-2E9C-101B-9397-08002B2CF9AE}" pid="108" name="x1ye=86">
    <vt:lpwstr>ZuYVpB5nQ2x6KPUDupobGGJ+gTGBKHNdh6F8oQf/WI8FQf2XbLtvnZ03RyFYq3a5LrmU7myZABE/CgAL8lLqiQmoLNMrFdU0ogAlWMt/rxlPPH4QPV7CIfbJZ5IfcYltcpDyB9+IgsidmfFONKupTDC59S5wvqmw9G337Oc3GOj/4DlpbRGJH/ld55LL89hZYvW0cB4Or2sok73ZnhJwjK4EgReiFTZ39A+a5FBp5gtlWBLhWOHO9hi0ax4xDL/</vt:lpwstr>
  </property>
  <property fmtid="{D5CDD505-2E9C-101B-9397-08002B2CF9AE}" pid="109" name="x1ye=87">
    <vt:lpwstr>Kt9cWB+6eH0dDDeKPxh6+X7avJ4lrX87B7805K8iY6bwbI24dOfJpA8oCrdZ9eKBO0IQkDMCQ51W/4wZ8e21sSQ8X6j15MSGjL5MI7sEybTSYPk0gry6VYTwVwuQBE4nbar2lcPDMz1ZoTto4uDP16AQjIq/h5MBf2LwwHp6HEUWiOLsS9j+dwfUJMrAYHYBxa6ZYP6nxExfP3euc7mUAQcA5yXGNTojqA0L4mcma5NX8P+/hxg15p1GLpIVJZ7</vt:lpwstr>
  </property>
  <property fmtid="{D5CDD505-2E9C-101B-9397-08002B2CF9AE}" pid="110" name="x1ye=88">
    <vt:lpwstr>dd09UZ1EHJ6icXggKEUAPn5dekhnpvRGl1i8H9IKspgb+5Pjlcx32sTCEtR8WYGg67NBxlpr6aNvrai6GHbNduFA1KkuYmFERsKPrDkkH0QNnMQHtPF4Py0EGQA4Gmz0NRetZNlalCRFWnTZe8oBJGaLuZDH/fW5Sw+RUCN/ycGkp8OewXJtLvg5jOsjb6uSdGmR9pbLQ+znSr6fzjfaclGYu4XA2i+W5nS+Xm27YzOIVSoVTdaZGDpT8dKrXUI</vt:lpwstr>
  </property>
  <property fmtid="{D5CDD505-2E9C-101B-9397-08002B2CF9AE}" pid="111" name="x1ye=89">
    <vt:lpwstr>auvEm+yR/A5zwf8+Voba+jkM+j9mB8anI81W/Q0iK1LoZ1m6Y/payRJ0QhldcueqikQhKWY9K6eu8dZ6ZAxpjkbV2KdVawyAqF/EBuooUbvY+aFkHpnVMen6vW01Mj9MTpT1w9ijfcUyuLgfKEaHcSE/6DxNM3084SXAnH/LPEskTx61DUZ/ZMgPV17GOUaOzTKwY0fNtJ667LJFjemF8IUAVgcomKhltA/xpAUAYw79kkVB0qOgfCD5KEKZLqN</vt:lpwstr>
  </property>
  <property fmtid="{D5CDD505-2E9C-101B-9397-08002B2CF9AE}" pid="112" name="x1ye=9">
    <vt:lpwstr>dbQ0YlMjzZeLGGxpnrMwXEB79VS/tQB6ZaL9mwHSDRIM79E8pD2scgsJRtvtET+3q9tqPCmeySE6Tf7dss8h0Tiz39Nm2EZA09huNJQHompMNVO+eKgmF9AzIfuEDrtKs3kdqN8m0IO1RWaEPnUmV32xebxyFnHR3X/E5Zson0RdcHpojuP6z6ymo/d4l4FyfDuyivjqLVDqLenDtkBVLMFDHQNivlTP8avWQ77loVluqsUKCLqTj2dkyCDXv7D</vt:lpwstr>
  </property>
  <property fmtid="{D5CDD505-2E9C-101B-9397-08002B2CF9AE}" pid="113" name="x1ye=90">
    <vt:lpwstr>N3WcVKQr1e8N3XTXaRu1MQdSpMj6mWNbwUa56wN88QlQRbvuVtlJFRh0U34smjRbTmOs/ofJWR3HI0yTpEU2RQDna/ALjVA1xgdAUdNy3SgaYU8VKvr7knldb/UIZYWbz5JEWQ+efgwTXJpU3Cu8w6fK4Mvo5kl7htzSD9dpFqqYaprTq/MjhmOKiuKitui671yu0RLRyr9UOkp+TZyZxqgQ3egovMQXAwUuwDI1mfxyDlnuzd5enYdMpDJQTVT</vt:lpwstr>
  </property>
  <property fmtid="{D5CDD505-2E9C-101B-9397-08002B2CF9AE}" pid="114" name="x1ye=91">
    <vt:lpwstr>od4hTTK5Vtz29gX8EjGttujTaODd/ubov14ubTRbOGOzWrWq9iHr03k64cxuI93/g2ru5J+VqX5HRtzTFqYgE6WVjw70GxmkPhOyexoE3MDtH2VuTQ/tX0jEXHFvt8qo++EiKja2B+PLg7groJhj9czrZNtQ1o4j2KTw+j4hHPkoMrYfqls3kX2rT75DNuQF+78GI/SmMzGX0xQrtAsxjOssPSwc4+SoUwujTFl30Xvmpe6XbxaAsZHFRgP0Df1</vt:lpwstr>
  </property>
  <property fmtid="{D5CDD505-2E9C-101B-9397-08002B2CF9AE}" pid="115" name="x1ye=92">
    <vt:lpwstr>BKCK85QhT43qM1Nb1Dphs1wNSFbfE49oikR14Op49qNkMOJ1oTIg+aFulei+7movRpnznRxpFEFhlbN8zMra5+s3XOoCas7OBh2MGNiiQORpNPa3Q6Zjxn9A8cH1GMCht306pfu1IGOeQ5nZr+AJ5yN/bHfFBtWLCmpHUSWJptmHt0vEqS+sBEnI1HeYpxB70mMLNMej3uiqrE/4pRKzsHGmxDH+aENdR6WlnPTe805KTTxtZ0Rjowy/G387gMB</vt:lpwstr>
  </property>
  <property fmtid="{D5CDD505-2E9C-101B-9397-08002B2CF9AE}" pid="116" name="x1ye=93">
    <vt:lpwstr>6bIr1RIfk9DCA6nwhwd1m3udZCNGe3692KrUzzE958gL8kSGDFORFEO8EjfXYedTDYzUkD9+PQlQm+AovVdmB//lQhjtc0zrDfddvqGRGt71n0O7XkcTUNTiDpI2TDhP8FMcTT4oZGIF4EHOzM1q/bI/o9561O7w0Yvw8hLVRPqQGsT1NVxpG/QJiK/H9vUvc7F/UAXcEiyaduZz9fiAtsaF54Czn+xV/6HGEkttOJ+f64Pfe2sdyUtuzQyJwfh</vt:lpwstr>
  </property>
  <property fmtid="{D5CDD505-2E9C-101B-9397-08002B2CF9AE}" pid="117" name="x1ye=94">
    <vt:lpwstr>I9/1yvBXZmimO7Zb/B3DK3+Bip/qBQT2rRbhOjLBEYF2hXqFPo7F/M7tYBLubJzw+Ck2PBH6IbTJbGvVI4hiQ8fgDC6brw80mGQP6FPa+ylv0+huCjm4W5XBbE3wzYBaRwO171o/Hj2ZHkO5DUeRJqA7fjQXSLYdkRCzRDYHyFmnSth0a1DvpeYN7UYqYNDPguqmsKg+EngAAxWXU1FIuAtl+zqhPznq93Hi9bj43PvC7716nAQk6otqFvr1xpN</vt:lpwstr>
  </property>
  <property fmtid="{D5CDD505-2E9C-101B-9397-08002B2CF9AE}" pid="118" name="x1ye=95">
    <vt:lpwstr>z2FMfsl3fzvpRihpY9uhahvZ7APFBxgh4XYo07vL/Pt+z1s1kOoPyd4XZM7vvnB12ORgjfuTV/mI9u08GU8lChwyofMvkLxGrlzM1tXBHwDI9QN+yxd/ww48b3RLptrU7hBU0bn/vMGtHykcMUEJtJ/TasCE+UiRub8EV8FvJaKG/0ff8kM9060kh3ZwaN54FO5Cvz36jS5p1sRLqKjnSrNKk7+ravxnEdLvmGXsGWCeySpSoHc36bdjSUqJeHr</vt:lpwstr>
  </property>
  <property fmtid="{D5CDD505-2E9C-101B-9397-08002B2CF9AE}" pid="119" name="x1ye=96">
    <vt:lpwstr>NBggBqK7kf2aLE0nOUU8v1KfPeVF+fBxyblRuNvvlm5LCA4p3BE5FjqDzqnBJTOP7+g7Ayp/QBAoHvNDvzZDlaIqutCmeoEypJ2V9MUnvX+X9E2rC8gCmoIM5R4r2Ktc6utfGsthWELTOWRUqftLSaMQf1gqhHP0a+p45DVe2uMADdQpkbWUTpGy51YlTpf7rHdCEcIW4HRhP2jNDUHoK+t9G70QW8NFv2mhfUuIVTzAW1npiylMFk8JkjqXEI1</vt:lpwstr>
  </property>
  <property fmtid="{D5CDD505-2E9C-101B-9397-08002B2CF9AE}" pid="120" name="x1ye=97">
    <vt:lpwstr>Tm1sG5vW7TdYxE71R7NcD8CMYtg1oPPNDY9fN1uLlJX3LKdiqPhl3n9QqIksM6moPpkHVKwtuKKaOqlMD0caqREgHK1/TBV1j/HVxOdtElB0CUFvbJKHFNs89t7XQumngqdcm7E2xqcHBIDyyXOmtV1G3Zf66+yW1kEKw6rPS1RFNonB4fZ3uh4Vu0Va/y1sdyWtbsHN2kQIKe6FdSrGmz2AUT1mMEKupPeLRy8nn5OQtmDEfzeIbdoJF1ZUHW0</vt:lpwstr>
  </property>
  <property fmtid="{D5CDD505-2E9C-101B-9397-08002B2CF9AE}" pid="121" name="x1ye=98">
    <vt:lpwstr>+uVATFzJmc6rnvieN9vlC6XuqOe3itGPXsJev+m+XsHa062LbKeIKR/4tsRWUPoYw0XkTkrjVJcFvTg1fJrs8MFsrOMepI+tlp5zrmimxZSAyeTcNjcVeINuSxTMYQcV65wGR/+3cZbnTfrXZhdtWARVruPmIcNjzTm3kGB0QBE4QsP25FVTLFJL2Bu1ldANYdaqnTaFNgLKBxpCZ/y7miepvd6I3tXNeXqXWwthgecBAn8+Okwnj1egCkHI/vV</vt:lpwstr>
  </property>
  <property fmtid="{D5CDD505-2E9C-101B-9397-08002B2CF9AE}" pid="122" name="x1ye=99">
    <vt:lpwstr>won9+lpG5x3BDC4/vdACDAqZvBzAbZ4+uBclCWK7QLr+JRqn1B5rKejXrcfThARkMo4ph7x96GxhFgbqEHbxGz8/ckG0xOTFm2iOocT1bRxP6E5WYJuQ78JQiCswTbXlsxYAUAxoNi45jKeohxSjtgfFwdsb6XBEb+BiMWrR+IpMyTVKwmE33h2k0yBXxGYKyTES/K8MIDj1YaX7HscJnK7Q9hJDVFs7siA9d+Vf+93D4DprEtw0AavkE8JHKzc</vt:lpwstr>
  </property>
</Properties>
</file>